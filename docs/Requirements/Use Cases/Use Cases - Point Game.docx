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C50E43" w:rsidRDefault="00C50E43" w14:paraId="672A6659" wp14:textId="77777777">
      <w:pPr>
        <w:pStyle w:val="line"/>
      </w:pPr>
    </w:p>
    <w:p xmlns:wp14="http://schemas.microsoft.com/office/word/2010/wordml" w:rsidR="00C50E43" w:rsidRDefault="00C50E43" w14:paraId="525F795A" wp14:textId="77777777">
      <w:pPr>
        <w:pStyle w:val="Titolo10"/>
        <w:rPr>
          <w:sz w:val="40"/>
        </w:rPr>
      </w:pPr>
      <w:r>
        <w:t>Use Cases</w:t>
      </w:r>
    </w:p>
    <w:p xmlns:wp14="http://schemas.microsoft.com/office/word/2010/wordml" w:rsidR="00C50E43" w:rsidRDefault="00C50E43" w14:paraId="2733BDEA" wp14:textId="77777777">
      <w:pPr>
        <w:pStyle w:val="Titolo10"/>
        <w:spacing w:before="0" w:after="400"/>
      </w:pPr>
      <w:r>
        <w:rPr>
          <w:sz w:val="40"/>
        </w:rPr>
        <w:t>for</w:t>
      </w:r>
    </w:p>
    <w:p xmlns:wp14="http://schemas.microsoft.com/office/word/2010/wordml" w:rsidR="00C50E43" w:rsidRDefault="00C50E43" w14:paraId="5FAAAC75" wp14:textId="77777777">
      <w:pPr>
        <w:pStyle w:val="Titolo10"/>
      </w:pPr>
      <w:r>
        <w:t>Scimmia</w:t>
      </w:r>
    </w:p>
    <w:p xmlns:wp14="http://schemas.microsoft.com/office/word/2010/wordml" w:rsidR="00C50E43" w:rsidRDefault="00C50E43" w14:paraId="28A09ACE" wp14:textId="56A79849">
      <w:pPr>
        <w:pStyle w:val="ByLine"/>
      </w:pPr>
      <w:r w:rsidR="00C50E43">
        <w:rPr/>
        <w:t xml:space="preserve">Version </w:t>
      </w:r>
      <w:r w:rsidR="1F6EE19D">
        <w:rPr/>
        <w:t>2</w:t>
      </w:r>
      <w:r w:rsidR="00C50E43">
        <w:rPr/>
        <w:t>.0 approved</w:t>
      </w:r>
    </w:p>
    <w:p xmlns:wp14="http://schemas.microsoft.com/office/word/2010/wordml" w:rsidR="00C50E43" w:rsidRDefault="00C50E43" w14:paraId="66D3CB91" wp14:textId="77777777">
      <w:pPr>
        <w:pStyle w:val="ByLine"/>
      </w:pPr>
      <w:r>
        <w:t>Prepared by Emanuele Chiodi, Lucalberto Consorte</w:t>
      </w:r>
    </w:p>
    <w:p xmlns:wp14="http://schemas.microsoft.com/office/word/2010/wordml" w:rsidR="00C50E43" w:rsidRDefault="00F947D8" w14:paraId="33A83409" wp14:textId="6B310E25">
      <w:pPr>
        <w:pStyle w:val="ByLine"/>
      </w:pPr>
      <w:r w:rsidR="7842205D">
        <w:rPr/>
        <w:t>2</w:t>
      </w:r>
      <w:r w:rsidR="5C23ED35">
        <w:rPr/>
        <w:t>1</w:t>
      </w:r>
      <w:r w:rsidR="00C50E43">
        <w:rPr/>
        <w:t>/</w:t>
      </w:r>
      <w:r w:rsidR="00F947D8">
        <w:rPr/>
        <w:t>1</w:t>
      </w:r>
      <w:r w:rsidR="2EB522A7">
        <w:rPr/>
        <w:t>1</w:t>
      </w:r>
      <w:r w:rsidR="00C50E43">
        <w:rPr/>
        <w:t>/2025</w:t>
      </w:r>
    </w:p>
    <w:p xmlns:wp14="http://schemas.microsoft.com/office/word/2010/wordml" w:rsidR="00C50E43" w:rsidRDefault="00C50E43" w14:paraId="4B08E8BD" wp14:textId="77777777">
      <w:pPr>
        <w:pStyle w:val="ChangeHistoryTitle"/>
        <w:jc w:val="left"/>
        <w:rPr>
          <w:sz w:val="28"/>
        </w:rPr>
      </w:pPr>
      <w:r>
        <w:t>Revision History</w:t>
      </w:r>
    </w:p>
    <w:p xmlns:wp14="http://schemas.microsoft.com/office/word/2010/wordml" w:rsidR="00C50E43" w:rsidRDefault="00C50E43" w14:paraId="0A37501D" wp14:textId="77777777">
      <w:pPr>
        <w:jc w:val="center"/>
        <w:rPr>
          <w:b/>
          <w:sz w:val="28"/>
        </w:rPr>
      </w:pPr>
    </w:p>
    <w:tbl>
      <w:tblPr>
        <w:tblW w:w="0" w:type="auto"/>
        <w:tblLayout w:type="fixed"/>
        <w:tblLook w:val="0000" w:firstRow="0" w:lastRow="0" w:firstColumn="0" w:lastColumn="0" w:noHBand="0" w:noVBand="0"/>
      </w:tblPr>
      <w:tblGrid>
        <w:gridCol w:w="2160"/>
        <w:gridCol w:w="1170"/>
        <w:gridCol w:w="4954"/>
        <w:gridCol w:w="1584"/>
      </w:tblGrid>
      <w:tr xmlns:wp14="http://schemas.microsoft.com/office/word/2010/wordml" w:rsidR="00000000" w:rsidTr="6D7502EE" w14:paraId="5FD02133" wp14:textId="77777777">
        <w:tc>
          <w:tcPr>
            <w:tcW w:w="2160" w:type="dxa"/>
            <w:tcBorders>
              <w:top w:val="single" w:color="000000" w:themeColor="text1" w:sz="12" w:space="0"/>
              <w:left w:val="single" w:color="000000" w:themeColor="text1" w:sz="12" w:space="0"/>
              <w:bottom w:val="double" w:color="000000" w:themeColor="text1" w:sz="12" w:space="0"/>
              <w:right w:val="single" w:color="000000" w:themeColor="text1" w:sz="6" w:space="0"/>
            </w:tcBorders>
            <w:tcMar/>
          </w:tcPr>
          <w:p w:rsidR="00C50E43" w:rsidRDefault="00C50E43" w14:paraId="0D909AED" wp14:textId="77777777">
            <w:pPr>
              <w:spacing w:before="40" w:after="40"/>
            </w:pPr>
            <w:r>
              <w:rPr>
                <w:b/>
              </w:rPr>
              <w:t>Name</w:t>
            </w:r>
          </w:p>
        </w:tc>
        <w:tc>
          <w:tcPr>
            <w:tcW w:w="1170" w:type="dxa"/>
            <w:tcBorders>
              <w:top w:val="single" w:color="000000" w:themeColor="text1" w:sz="12" w:space="0"/>
              <w:left w:val="single" w:color="000000" w:themeColor="text1" w:sz="6" w:space="0"/>
              <w:bottom w:val="double" w:color="000000" w:themeColor="text1" w:sz="12" w:space="0"/>
              <w:right w:val="single" w:color="000000" w:themeColor="text1" w:sz="6" w:space="0"/>
            </w:tcBorders>
            <w:tcMar/>
          </w:tcPr>
          <w:p w:rsidR="00C50E43" w:rsidRDefault="00C50E43" w14:paraId="491072FA" wp14:textId="77777777">
            <w:pPr>
              <w:spacing w:before="40" w:after="40"/>
            </w:pPr>
            <w:r>
              <w:rPr>
                <w:b/>
              </w:rPr>
              <w:t>Date</w:t>
            </w:r>
          </w:p>
        </w:tc>
        <w:tc>
          <w:tcPr>
            <w:tcW w:w="4954" w:type="dxa"/>
            <w:tcBorders>
              <w:top w:val="single" w:color="000000" w:themeColor="text1" w:sz="12" w:space="0"/>
              <w:left w:val="single" w:color="000000" w:themeColor="text1" w:sz="6" w:space="0"/>
              <w:bottom w:val="double" w:color="000000" w:themeColor="text1" w:sz="12" w:space="0"/>
              <w:right w:val="single" w:color="000000" w:themeColor="text1" w:sz="6" w:space="0"/>
            </w:tcBorders>
            <w:tcMar/>
          </w:tcPr>
          <w:p w:rsidR="00C50E43" w:rsidRDefault="00C50E43" w14:paraId="32BB3224" wp14:textId="77777777">
            <w:pPr>
              <w:spacing w:before="40" w:after="40"/>
            </w:pPr>
            <w:r>
              <w:rPr>
                <w:b/>
              </w:rPr>
              <w:t>Reason For Changes</w:t>
            </w:r>
          </w:p>
        </w:tc>
        <w:tc>
          <w:tcPr>
            <w:tcW w:w="1584" w:type="dxa"/>
            <w:tcBorders>
              <w:top w:val="single" w:color="000000" w:themeColor="text1" w:sz="12" w:space="0"/>
              <w:left w:val="single" w:color="000000" w:themeColor="text1" w:sz="6" w:space="0"/>
              <w:bottom w:val="double" w:color="000000" w:themeColor="text1" w:sz="12" w:space="0"/>
              <w:right w:val="single" w:color="000000" w:themeColor="text1" w:sz="12" w:space="0"/>
            </w:tcBorders>
            <w:tcMar/>
          </w:tcPr>
          <w:p w:rsidR="00C50E43" w:rsidRDefault="00C50E43" w14:paraId="6B814A1E" wp14:textId="77777777">
            <w:pPr>
              <w:spacing w:before="40" w:after="40"/>
            </w:pPr>
            <w:r>
              <w:rPr>
                <w:b/>
              </w:rPr>
              <w:t>Version</w:t>
            </w:r>
          </w:p>
        </w:tc>
      </w:tr>
      <w:tr xmlns:wp14="http://schemas.microsoft.com/office/word/2010/wordml" w:rsidR="00000000" w:rsidTr="6D7502EE" w14:paraId="5DAB6C7B" wp14:textId="77777777">
        <w:tc>
          <w:tcPr>
            <w:tcW w:w="2160" w:type="dxa"/>
            <w:tcBorders>
              <w:left w:val="single" w:color="000000" w:themeColor="text1" w:sz="12" w:space="0"/>
              <w:bottom w:val="single" w:color="000000" w:themeColor="text1" w:sz="6" w:space="0"/>
              <w:right w:val="single" w:color="000000" w:themeColor="text1" w:sz="6" w:space="0"/>
            </w:tcBorders>
            <w:tcMar/>
          </w:tcPr>
          <w:p w:rsidR="00C50E43" w:rsidRDefault="00C50E43" w14:paraId="02EB378F" wp14:textId="6B1B9C0F">
            <w:pPr>
              <w:snapToGrid w:val="0"/>
              <w:spacing w:before="40" w:after="40"/>
            </w:pPr>
            <w:r w:rsidR="45C14B4E">
              <w:rPr/>
              <w:t>First version</w:t>
            </w:r>
          </w:p>
        </w:tc>
        <w:tc>
          <w:tcPr>
            <w:tcW w:w="1170" w:type="dxa"/>
            <w:tcBorders>
              <w:left w:val="single" w:color="000000" w:themeColor="text1" w:sz="6" w:space="0"/>
              <w:bottom w:val="single" w:color="000000" w:themeColor="text1" w:sz="6" w:space="0"/>
              <w:right w:val="single" w:color="000000" w:themeColor="text1" w:sz="6" w:space="0"/>
            </w:tcBorders>
            <w:tcMar/>
          </w:tcPr>
          <w:p w:rsidR="00C50E43" w:rsidRDefault="00C50E43" w14:paraId="6A05A809" wp14:textId="2CACC5F3">
            <w:pPr>
              <w:snapToGrid w:val="0"/>
              <w:spacing w:before="40" w:after="40"/>
            </w:pPr>
            <w:r w:rsidR="45C14B4E">
              <w:rPr/>
              <w:t>04/10/2025</w:t>
            </w:r>
          </w:p>
        </w:tc>
        <w:tc>
          <w:tcPr>
            <w:tcW w:w="4954" w:type="dxa"/>
            <w:tcBorders>
              <w:left w:val="single" w:color="000000" w:themeColor="text1" w:sz="6" w:space="0"/>
              <w:bottom w:val="single" w:color="000000" w:themeColor="text1" w:sz="6" w:space="0"/>
              <w:right w:val="single" w:color="000000" w:themeColor="text1" w:sz="6" w:space="0"/>
            </w:tcBorders>
            <w:tcMar/>
          </w:tcPr>
          <w:p w:rsidR="00C50E43" w:rsidRDefault="00C50E43" w14:paraId="5A39BBE3" wp14:textId="0B362866">
            <w:pPr>
              <w:snapToGrid w:val="0"/>
              <w:spacing w:before="40" w:after="40"/>
            </w:pPr>
          </w:p>
        </w:tc>
        <w:tc>
          <w:tcPr>
            <w:tcW w:w="1584" w:type="dxa"/>
            <w:tcBorders>
              <w:left w:val="single" w:color="000000" w:themeColor="text1" w:sz="6" w:space="0"/>
              <w:bottom w:val="single" w:color="000000" w:themeColor="text1" w:sz="6" w:space="0"/>
              <w:right w:val="single" w:color="000000" w:themeColor="text1" w:sz="12" w:space="0"/>
            </w:tcBorders>
            <w:tcMar/>
          </w:tcPr>
          <w:p w:rsidR="00C50E43" w:rsidRDefault="00C50E43" w14:paraId="41C8F396" wp14:textId="7EC93CBB">
            <w:pPr>
              <w:snapToGrid w:val="0"/>
              <w:spacing w:before="40" w:after="40"/>
            </w:pPr>
            <w:r w:rsidR="45C14B4E">
              <w:rPr/>
              <w:t>1.0</w:t>
            </w:r>
          </w:p>
        </w:tc>
      </w:tr>
      <w:tr xmlns:wp14="http://schemas.microsoft.com/office/word/2010/wordml" w:rsidR="00000000" w:rsidTr="6D7502EE" w14:paraId="72A3D3EC" wp14:textId="77777777">
        <w:tc>
          <w:tcPr>
            <w:tcW w:w="2160" w:type="dxa"/>
            <w:tcBorders>
              <w:top w:val="single" w:color="000000" w:themeColor="text1" w:sz="6" w:space="0"/>
              <w:left w:val="single" w:color="000000" w:themeColor="text1" w:sz="12" w:space="0"/>
              <w:bottom w:val="single" w:color="000000" w:themeColor="text1" w:sz="12" w:space="0"/>
              <w:right w:val="single" w:color="000000" w:themeColor="text1" w:sz="6" w:space="0"/>
            </w:tcBorders>
            <w:tcMar/>
          </w:tcPr>
          <w:p w:rsidR="00C50E43" w:rsidRDefault="00C50E43" w14:paraId="0D0B940D" wp14:textId="1F2CEA45">
            <w:pPr>
              <w:snapToGrid w:val="0"/>
              <w:spacing w:before="40" w:after="40"/>
            </w:pPr>
            <w:r w:rsidR="45C14B4E">
              <w:rPr/>
              <w:t>Second version</w:t>
            </w:r>
          </w:p>
        </w:tc>
        <w:tc>
          <w:tcPr>
            <w:tcW w:w="1170" w:type="dxa"/>
            <w:tcBorders>
              <w:top w:val="single" w:color="000000" w:themeColor="text1" w:sz="6" w:space="0"/>
              <w:left w:val="single" w:color="000000" w:themeColor="text1" w:sz="6" w:space="0"/>
              <w:bottom w:val="single" w:color="000000" w:themeColor="text1" w:sz="12" w:space="0"/>
              <w:right w:val="single" w:color="000000" w:themeColor="text1" w:sz="6" w:space="0"/>
            </w:tcBorders>
            <w:tcMar/>
          </w:tcPr>
          <w:p w:rsidR="00C50E43" w:rsidRDefault="00C50E43" w14:paraId="068F86D6" wp14:textId="5F416EFB">
            <w:pPr>
              <w:snapToGrid w:val="0"/>
              <w:spacing w:before="40" w:after="40"/>
            </w:pPr>
            <w:r w:rsidR="79084C20">
              <w:rPr/>
              <w:t>2</w:t>
            </w:r>
            <w:r w:rsidR="5499E028">
              <w:rPr/>
              <w:t>1</w:t>
            </w:r>
            <w:r w:rsidR="79084C20">
              <w:rPr/>
              <w:t>/11/2025</w:t>
            </w:r>
          </w:p>
          <w:p w:rsidR="00C50E43" w:rsidRDefault="00C50E43" w14:paraId="0E27B00A" wp14:textId="7D6B3B67">
            <w:pPr>
              <w:snapToGrid w:val="0"/>
              <w:spacing w:before="40" w:after="40"/>
            </w:pPr>
          </w:p>
        </w:tc>
        <w:tc>
          <w:tcPr>
            <w:tcW w:w="4954" w:type="dxa"/>
            <w:tcBorders>
              <w:top w:val="single" w:color="000000" w:themeColor="text1" w:sz="6" w:space="0"/>
              <w:left w:val="single" w:color="000000" w:themeColor="text1" w:sz="6" w:space="0"/>
              <w:bottom w:val="single" w:color="000000" w:themeColor="text1" w:sz="12" w:space="0"/>
              <w:right w:val="single" w:color="000000" w:themeColor="text1" w:sz="6" w:space="0"/>
            </w:tcBorders>
            <w:tcMar/>
          </w:tcPr>
          <w:p w:rsidR="00C50E43" w:rsidRDefault="00C50E43" w14:paraId="5C25E60A" wp14:textId="47DC7018">
            <w:pPr>
              <w:snapToGrid w:val="0"/>
              <w:spacing w:before="40" w:after="40"/>
            </w:pPr>
            <w:r w:rsidR="45C14B4E">
              <w:rPr/>
              <w:t>Requirements update at the start of the second iteration</w:t>
            </w:r>
          </w:p>
          <w:p w:rsidR="00C50E43" w:rsidRDefault="00C50E43" w14:paraId="60061E4C" wp14:textId="5FF30DD5">
            <w:pPr>
              <w:snapToGrid w:val="0"/>
              <w:spacing w:before="40" w:after="40"/>
            </w:pPr>
          </w:p>
        </w:tc>
        <w:tc>
          <w:tcPr>
            <w:tcW w:w="1584" w:type="dxa"/>
            <w:tcBorders>
              <w:top w:val="single" w:color="000000" w:themeColor="text1" w:sz="6" w:space="0"/>
              <w:left w:val="single" w:color="000000" w:themeColor="text1" w:sz="6" w:space="0"/>
              <w:bottom w:val="single" w:color="000000" w:themeColor="text1" w:sz="12" w:space="0"/>
              <w:right w:val="single" w:color="000000" w:themeColor="text1" w:sz="12" w:space="0"/>
            </w:tcBorders>
            <w:tcMar/>
          </w:tcPr>
          <w:p w:rsidR="00C50E43" w:rsidRDefault="00C50E43" w14:paraId="44EAFD9C" wp14:textId="137C03DA">
            <w:pPr>
              <w:snapToGrid w:val="0"/>
              <w:spacing w:before="40" w:after="40"/>
            </w:pPr>
            <w:r w:rsidR="45C14B4E">
              <w:rPr/>
              <w:t>2.0</w:t>
            </w:r>
          </w:p>
        </w:tc>
      </w:tr>
    </w:tbl>
    <w:p xmlns:wp14="http://schemas.microsoft.com/office/word/2010/wordml" w:rsidR="00C50E43" w:rsidRDefault="00C50E43" w14:paraId="4B94D5A5" wp14:textId="77777777">
      <w:pPr>
        <w:sectPr w:rsidR="00000000">
          <w:headerReference w:type="default" r:id="rId9"/>
          <w:footerReference w:type="default" r:id="rId10"/>
          <w:headerReference w:type="first" r:id="rId11"/>
          <w:footerReference w:type="first" r:id="rId12"/>
          <w:pgSz w:w="12240" w:h="15840" w:orient="portrait"/>
          <w:pgMar w:top="1440" w:right="1440" w:bottom="1440" w:left="1440" w:header="720" w:footer="720" w:gutter="0"/>
          <w:pgNumType w:fmt="lowerRoman" w:start="1"/>
          <w:cols w:space="720"/>
          <w:titlePg/>
          <w:docGrid w:linePitch="360"/>
        </w:sectPr>
      </w:pPr>
    </w:p>
    <w:p xmlns:wp14="http://schemas.microsoft.com/office/word/2010/wordml" w:rsidR="00C50E43" w:rsidRDefault="00C50E43" w14:paraId="010E16A9" wp14:textId="77777777">
      <w:pPr>
        <w:pStyle w:val="Titolo1"/>
        <w:numPr>
          <w:ilvl w:val="0"/>
          <w:numId w:val="0"/>
        </w:numPr>
      </w:pPr>
      <w:r>
        <w:t>Guidance for Use Case Template</w:t>
      </w:r>
    </w:p>
    <w:p xmlns:wp14="http://schemas.microsoft.com/office/word/2010/wordml" w:rsidR="00C50E43" w:rsidRDefault="00C50E43" w14:paraId="52CFAA34" wp14:textId="77777777">
      <w:pPr>
        <w:pStyle w:val="Titolo1"/>
        <w:ind w:left="0" w:firstLine="0"/>
      </w:pPr>
      <w:r>
        <w:t>Use Case Identification</w:t>
      </w:r>
    </w:p>
    <w:p xmlns:wp14="http://schemas.microsoft.com/office/word/2010/wordml" w:rsidR="00C50E43" w:rsidRDefault="00C50E43" w14:paraId="494A173A" wp14:textId="77777777">
      <w:pPr>
        <w:pStyle w:val="Titolo2"/>
        <w:numPr>
          <w:ilvl w:val="1"/>
          <w:numId w:val="2"/>
        </w:numPr>
        <w:rPr>
          <w:color w:val="000000"/>
        </w:rPr>
      </w:pPr>
      <w:r>
        <w:t>Use Case ID</w:t>
      </w:r>
    </w:p>
    <w:p xmlns:wp14="http://schemas.microsoft.com/office/word/2010/wordml" w:rsidR="00C50E43" w:rsidRDefault="00C50E43" w14:paraId="1727B398" wp14:textId="77777777">
      <w:pPr>
        <w:pStyle w:val="Corpotesto"/>
      </w:pPr>
      <w:r>
        <w:rPr>
          <w:color w:val="000000"/>
        </w:rPr>
        <w:t xml:space="preserve">1.0: Use Case </w:t>
      </w:r>
      <w:r w:rsidR="00F947D8">
        <w:rPr>
          <w:color w:val="000000"/>
        </w:rPr>
        <w:t>2</w:t>
      </w:r>
    </w:p>
    <w:p xmlns:wp14="http://schemas.microsoft.com/office/word/2010/wordml" w:rsidR="00C50E43" w:rsidRDefault="00C50E43" w14:paraId="7698811C" wp14:textId="77777777">
      <w:pPr>
        <w:pStyle w:val="Titolo2"/>
        <w:numPr>
          <w:ilvl w:val="1"/>
          <w:numId w:val="2"/>
        </w:numPr>
        <w:rPr>
          <w:color w:val="000000"/>
        </w:rPr>
      </w:pPr>
      <w:r>
        <w:t>Use Case Name</w:t>
      </w:r>
    </w:p>
    <w:p xmlns:wp14="http://schemas.microsoft.com/office/word/2010/wordml" w:rsidR="00C50E43" w:rsidRDefault="00C50E43" w14:paraId="19DDDAC3" wp14:textId="77777777">
      <w:pPr>
        <w:pStyle w:val="Corpotesto"/>
      </w:pPr>
      <w:r>
        <w:rPr>
          <w:color w:val="000000"/>
        </w:rPr>
        <w:t xml:space="preserve">Play a </w:t>
      </w:r>
      <w:r w:rsidR="00F947D8">
        <w:rPr>
          <w:color w:val="000000"/>
        </w:rPr>
        <w:t>Point</w:t>
      </w:r>
      <w:r>
        <w:rPr>
          <w:color w:val="000000"/>
        </w:rPr>
        <w:t xml:space="preserve"> Game</w:t>
      </w:r>
    </w:p>
    <w:p xmlns:wp14="http://schemas.microsoft.com/office/word/2010/wordml" w:rsidR="00C50E43" w:rsidRDefault="00C50E43" w14:paraId="6C45F4B9" wp14:textId="77777777">
      <w:pPr>
        <w:pStyle w:val="Titolo2"/>
        <w:numPr>
          <w:ilvl w:val="1"/>
          <w:numId w:val="2"/>
        </w:numPr>
      </w:pPr>
      <w:r>
        <w:t>Use Case History</w:t>
      </w:r>
    </w:p>
    <w:p xmlns:wp14="http://schemas.microsoft.com/office/word/2010/wordml" w:rsidR="00C50E43" w:rsidRDefault="00C50E43" w14:paraId="282CA368" wp14:textId="77777777">
      <w:pPr>
        <w:pStyle w:val="Titolo3"/>
        <w:numPr>
          <w:ilvl w:val="2"/>
          <w:numId w:val="2"/>
        </w:numPr>
        <w:ind w:left="0" w:firstLine="0"/>
        <w:rPr>
          <w:color w:val="000000"/>
        </w:rPr>
      </w:pPr>
      <w:r>
        <w:t>Created By</w:t>
      </w:r>
    </w:p>
    <w:p xmlns:wp14="http://schemas.microsoft.com/office/word/2010/wordml" w:rsidR="00C50E43" w:rsidRDefault="00C50E43" w14:paraId="41F9DD9A" wp14:textId="77777777">
      <w:pPr>
        <w:pStyle w:val="Corpotesto"/>
      </w:pPr>
      <w:r>
        <w:rPr>
          <w:color w:val="000000"/>
        </w:rPr>
        <w:t>Lucalberto Consorte, Emanuele Chiodi</w:t>
      </w:r>
    </w:p>
    <w:p xmlns:wp14="http://schemas.microsoft.com/office/word/2010/wordml" w:rsidR="00C50E43" w:rsidRDefault="00C50E43" w14:paraId="322623B4" wp14:textId="77777777">
      <w:pPr>
        <w:pStyle w:val="Titolo3"/>
        <w:numPr>
          <w:ilvl w:val="2"/>
          <w:numId w:val="2"/>
        </w:numPr>
        <w:ind w:left="0" w:firstLine="0"/>
        <w:rPr>
          <w:color w:val="000000"/>
        </w:rPr>
      </w:pPr>
      <w:r>
        <w:t>Date Created</w:t>
      </w:r>
    </w:p>
    <w:p xmlns:wp14="http://schemas.microsoft.com/office/word/2010/wordml" w:rsidR="00C50E43" w:rsidRDefault="00F947D8" w14:paraId="00E274EA" wp14:textId="77777777">
      <w:pPr>
        <w:pStyle w:val="Corpotesto"/>
      </w:pPr>
      <w:r>
        <w:rPr>
          <w:color w:val="000000"/>
        </w:rPr>
        <w:t>04</w:t>
      </w:r>
      <w:r w:rsidR="00C50E43">
        <w:rPr>
          <w:color w:val="000000"/>
        </w:rPr>
        <w:t>/</w:t>
      </w:r>
      <w:r>
        <w:rPr>
          <w:color w:val="000000"/>
        </w:rPr>
        <w:t>10</w:t>
      </w:r>
      <w:r w:rsidR="00C50E43">
        <w:rPr>
          <w:color w:val="000000"/>
        </w:rPr>
        <w:t>/202</w:t>
      </w:r>
      <w:r>
        <w:rPr>
          <w:color w:val="000000"/>
        </w:rPr>
        <w:t>5</w:t>
      </w:r>
    </w:p>
    <w:p xmlns:wp14="http://schemas.microsoft.com/office/word/2010/wordml" w:rsidR="00C50E43" w:rsidRDefault="00C50E43" w14:paraId="3C4FFCA3" wp14:textId="77777777">
      <w:pPr>
        <w:pStyle w:val="Titolo3"/>
        <w:numPr>
          <w:ilvl w:val="2"/>
          <w:numId w:val="2"/>
        </w:numPr>
        <w:ind w:left="0" w:firstLine="0"/>
      </w:pPr>
      <w:r>
        <w:t>Last Updated By</w:t>
      </w:r>
    </w:p>
    <w:p xmlns:wp14="http://schemas.microsoft.com/office/word/2010/wordml" w:rsidR="00C50E43" w:rsidRDefault="00C50E43" w14:paraId="3DEEC669" wp14:textId="77777777">
      <w:pPr>
        <w:pStyle w:val="Corpotesto"/>
      </w:pPr>
    </w:p>
    <w:p xmlns:wp14="http://schemas.microsoft.com/office/word/2010/wordml" w:rsidR="00C50E43" w:rsidRDefault="00C50E43" w14:paraId="0B25415E" wp14:textId="77777777">
      <w:pPr>
        <w:pStyle w:val="Titolo3"/>
        <w:numPr>
          <w:ilvl w:val="2"/>
          <w:numId w:val="2"/>
        </w:numPr>
        <w:ind w:left="0" w:firstLine="0"/>
        <w:rPr>
          <w:color w:val="000000"/>
        </w:rPr>
      </w:pPr>
      <w:r>
        <w:t>Date Last Updated</w:t>
      </w:r>
    </w:p>
    <w:p xmlns:wp14="http://schemas.microsoft.com/office/word/2010/wordml" w:rsidR="00C50E43" w:rsidRDefault="00F947D8" w14:paraId="3ECE407F" wp14:textId="34055A2B">
      <w:pPr>
        <w:pStyle w:val="Corpotesto"/>
      </w:pPr>
      <w:r w:rsidRPr="6D7502EE" w:rsidR="3708760B">
        <w:rPr>
          <w:color w:val="000000" w:themeColor="text1" w:themeTint="FF" w:themeShade="FF"/>
        </w:rPr>
        <w:t>2</w:t>
      </w:r>
      <w:r w:rsidRPr="6D7502EE" w:rsidR="1CB8BA1D">
        <w:rPr>
          <w:color w:val="000000" w:themeColor="text1" w:themeTint="FF" w:themeShade="FF"/>
        </w:rPr>
        <w:t>1</w:t>
      </w:r>
      <w:r w:rsidRPr="6D7502EE" w:rsidR="00C50E43">
        <w:rPr>
          <w:color w:val="000000" w:themeColor="text1" w:themeTint="FF" w:themeShade="FF"/>
        </w:rPr>
        <w:t>/</w:t>
      </w:r>
      <w:r w:rsidRPr="6D7502EE" w:rsidR="00F947D8">
        <w:rPr>
          <w:color w:val="000000" w:themeColor="text1" w:themeTint="FF" w:themeShade="FF"/>
        </w:rPr>
        <w:t>1</w:t>
      </w:r>
      <w:r w:rsidRPr="6D7502EE" w:rsidR="4A367A6C">
        <w:rPr>
          <w:color w:val="000000" w:themeColor="text1" w:themeTint="FF" w:themeShade="FF"/>
        </w:rPr>
        <w:t>1</w:t>
      </w:r>
      <w:r w:rsidRPr="6D7502EE" w:rsidR="00C50E43">
        <w:rPr>
          <w:color w:val="000000" w:themeColor="text1" w:themeTint="FF" w:themeShade="FF"/>
        </w:rPr>
        <w:t>/2025</w:t>
      </w:r>
    </w:p>
    <w:p xmlns:wp14="http://schemas.microsoft.com/office/word/2010/wordml" w:rsidR="00C50E43" w:rsidRDefault="00C50E43" w14:paraId="132EFDA1" wp14:textId="77777777">
      <w:pPr>
        <w:pStyle w:val="Titolo1"/>
        <w:ind w:left="0" w:firstLine="0"/>
      </w:pPr>
      <w:r>
        <w:t>Use Case Definition</w:t>
      </w:r>
    </w:p>
    <w:p xmlns:wp14="http://schemas.microsoft.com/office/word/2010/wordml" w:rsidR="00C50E43" w:rsidRDefault="00C50E43" w14:paraId="3CB173ED" wp14:textId="77777777">
      <w:pPr>
        <w:pStyle w:val="Titolo2"/>
        <w:numPr>
          <w:ilvl w:val="1"/>
          <w:numId w:val="2"/>
        </w:numPr>
        <w:rPr>
          <w:color w:val="000000"/>
        </w:rPr>
      </w:pPr>
      <w:r>
        <w:t>Actor</w:t>
      </w:r>
    </w:p>
    <w:p xmlns:wp14="http://schemas.microsoft.com/office/word/2010/wordml" w:rsidR="00C50E43" w:rsidRDefault="00C50E43" w14:paraId="04375A81" wp14:textId="77777777">
      <w:pPr>
        <w:pStyle w:val="Corpotesto"/>
      </w:pPr>
      <w:r>
        <w:rPr>
          <w:color w:val="000000"/>
        </w:rPr>
        <w:t>HumanPlayer</w:t>
      </w:r>
    </w:p>
    <w:p xmlns:wp14="http://schemas.microsoft.com/office/word/2010/wordml" w:rsidR="00C50E43" w:rsidRDefault="00C50E43" w14:paraId="31FF54C8" wp14:textId="77777777">
      <w:pPr>
        <w:pStyle w:val="Titolo2"/>
        <w:numPr>
          <w:ilvl w:val="1"/>
          <w:numId w:val="2"/>
        </w:numPr>
        <w:rPr>
          <w:color w:val="000000"/>
        </w:rPr>
      </w:pPr>
      <w:r>
        <w:t>Description</w:t>
      </w:r>
    </w:p>
    <w:p xmlns:wp14="http://schemas.microsoft.com/office/word/2010/wordml" w:rsidR="00C50E43" w:rsidP="6D7502EE" w:rsidRDefault="00C50E43" w14:paraId="70D38555" wp14:textId="33C9F990">
      <w:pPr>
        <w:pStyle w:val="Corpotesto"/>
        <w:rPr>
          <w:color w:val="000000" w:themeColor="text1" w:themeTint="FF" w:themeShade="FF"/>
        </w:rPr>
      </w:pPr>
      <w:r w:rsidRPr="6D7502EE" w:rsidR="00C50E43">
        <w:rPr>
          <w:color w:val="000000" w:themeColor="text1" w:themeTint="FF" w:themeShade="FF"/>
        </w:rPr>
        <w:t xml:space="preserve">The human player can start a game against the CPU, using the rules of </w:t>
      </w:r>
      <w:r w:rsidRPr="6D7502EE" w:rsidR="00F947D8">
        <w:rPr>
          <w:color w:val="000000" w:themeColor="text1" w:themeTint="FF" w:themeShade="FF"/>
        </w:rPr>
        <w:t>Point</w:t>
      </w:r>
      <w:r w:rsidRPr="6D7502EE" w:rsidR="00C50E43">
        <w:rPr>
          <w:color w:val="000000" w:themeColor="text1" w:themeTint="FF" w:themeShade="FF"/>
        </w:rPr>
        <w:t xml:space="preserve"> game</w:t>
      </w:r>
      <w:r w:rsidRPr="6D7502EE" w:rsidR="00F947D8">
        <w:rPr>
          <w:color w:val="000000" w:themeColor="text1" w:themeTint="FF" w:themeShade="FF"/>
        </w:rPr>
        <w:t xml:space="preserve"> modality</w:t>
      </w:r>
      <w:r w:rsidRPr="6D7502EE" w:rsidR="00C50E43">
        <w:rPr>
          <w:color w:val="000000" w:themeColor="text1" w:themeTint="FF" w:themeShade="FF"/>
        </w:rPr>
        <w:t xml:space="preserve"> (see Business Rules for more)</w:t>
      </w:r>
      <w:r w:rsidRPr="6D7502EE" w:rsidR="21BD015D">
        <w:rPr>
          <w:color w:val="000000" w:themeColor="text1" w:themeTint="FF" w:themeShade="FF"/>
        </w:rPr>
        <w:t>. Moreover, he can cho</w:t>
      </w:r>
      <w:r w:rsidRPr="6D7502EE" w:rsidR="4E1DD1BD">
        <w:rPr>
          <w:color w:val="000000" w:themeColor="text1" w:themeTint="FF" w:themeShade="FF"/>
        </w:rPr>
        <w:t xml:space="preserve">ose the difficulty of the AI, the maximum number of cards to </w:t>
      </w:r>
      <w:r w:rsidRPr="6D7502EE" w:rsidR="4E1DD1BD">
        <w:rPr>
          <w:color w:val="000000" w:themeColor="text1" w:themeTint="FF" w:themeShade="FF"/>
        </w:rPr>
        <w:t>draw</w:t>
      </w:r>
      <w:r w:rsidRPr="6D7502EE" w:rsidR="4E1DD1BD">
        <w:rPr>
          <w:color w:val="000000" w:themeColor="text1" w:themeTint="FF" w:themeShade="FF"/>
        </w:rPr>
        <w:t xml:space="preserve"> and, if he wants, he can choose to apply a pena</w:t>
      </w:r>
      <w:r w:rsidRPr="6D7502EE" w:rsidR="1F1F1DDE">
        <w:rPr>
          <w:color w:val="000000" w:themeColor="text1" w:themeTint="FF" w:themeShade="FF"/>
        </w:rPr>
        <w:t>lty of 5 points for each card drawn when some player does not have a playable card</w:t>
      </w:r>
      <w:r w:rsidRPr="6D7502EE" w:rsidR="6A8EC953">
        <w:rPr>
          <w:color w:val="000000" w:themeColor="text1" w:themeTint="FF" w:themeShade="FF"/>
        </w:rPr>
        <w:t xml:space="preserve"> and must draw</w:t>
      </w:r>
      <w:r w:rsidRPr="6D7502EE" w:rsidR="1F1F1DDE">
        <w:rPr>
          <w:color w:val="000000" w:themeColor="text1" w:themeTint="FF" w:themeShade="FF"/>
        </w:rPr>
        <w:t>.</w:t>
      </w:r>
    </w:p>
    <w:p xmlns:wp14="http://schemas.microsoft.com/office/word/2010/wordml" w:rsidR="00C50E43" w:rsidRDefault="00C50E43" w14:paraId="66D17006" wp14:textId="77777777">
      <w:pPr>
        <w:pStyle w:val="Titolo2"/>
        <w:numPr>
          <w:ilvl w:val="1"/>
          <w:numId w:val="2"/>
        </w:numPr>
        <w:rPr>
          <w:color w:val="000000"/>
        </w:rPr>
      </w:pPr>
      <w:r>
        <w:t>Preconditions</w:t>
      </w:r>
    </w:p>
    <w:p xmlns:wp14="http://schemas.microsoft.com/office/word/2010/wordml" w:rsidR="00C50E43" w:rsidP="2C96AF7F" w:rsidRDefault="00C50E43" w14:paraId="0A764622" wp14:textId="4FE7758B">
      <w:pPr>
        <w:pStyle w:val="Corpotesto"/>
        <w:rPr>
          <w:color w:val="000000" w:themeColor="text1" w:themeTint="FF" w:themeShade="FF"/>
        </w:rPr>
      </w:pPr>
      <w:r w:rsidRPr="2C96AF7F" w:rsidR="00C50E43">
        <w:rPr>
          <w:color w:val="000000" w:themeColor="text1" w:themeTint="FF" w:themeShade="FF"/>
        </w:rPr>
        <w:t xml:space="preserve">The human player should have clicked on “Start a </w:t>
      </w:r>
      <w:r w:rsidRPr="2C96AF7F" w:rsidR="00F947D8">
        <w:rPr>
          <w:color w:val="000000" w:themeColor="text1" w:themeTint="FF" w:themeShade="FF"/>
        </w:rPr>
        <w:t>Point</w:t>
      </w:r>
      <w:r w:rsidRPr="2C96AF7F" w:rsidR="00C50E43">
        <w:rPr>
          <w:color w:val="000000" w:themeColor="text1" w:themeTint="FF" w:themeShade="FF"/>
        </w:rPr>
        <w:t xml:space="preserve"> Game”</w:t>
      </w:r>
      <w:r w:rsidRPr="2C96AF7F" w:rsidR="5E98A4BF">
        <w:rPr>
          <w:color w:val="000000" w:themeColor="text1" w:themeTint="FF" w:themeShade="FF"/>
        </w:rPr>
        <w:t>.</w:t>
      </w:r>
    </w:p>
    <w:p xmlns:wp14="http://schemas.microsoft.com/office/word/2010/wordml" w:rsidR="00C50E43" w:rsidRDefault="00C50E43" w14:paraId="47E1DB49" wp14:textId="77777777">
      <w:pPr>
        <w:pStyle w:val="Titolo2"/>
        <w:numPr>
          <w:ilvl w:val="1"/>
          <w:numId w:val="2"/>
        </w:numPr>
        <w:rPr>
          <w:color w:val="000000"/>
        </w:rPr>
      </w:pPr>
      <w:r>
        <w:t>Postconditions</w:t>
      </w:r>
    </w:p>
    <w:p xmlns:wp14="http://schemas.microsoft.com/office/word/2010/wordml" w:rsidR="00C50E43" w:rsidRDefault="00C50E43" w14:paraId="51C88D97" wp14:textId="77777777">
      <w:pPr>
        <w:pStyle w:val="Corpotesto"/>
      </w:pPr>
      <w:r>
        <w:rPr>
          <w:color w:val="000000"/>
        </w:rPr>
        <w:t>No postconditions at the moment</w:t>
      </w:r>
    </w:p>
    <w:p xmlns:wp14="http://schemas.microsoft.com/office/word/2010/wordml" w:rsidR="00C50E43" w:rsidRDefault="00C50E43" w14:paraId="66CAD181" wp14:textId="77777777">
      <w:pPr>
        <w:pStyle w:val="Titolo2"/>
        <w:numPr>
          <w:ilvl w:val="1"/>
          <w:numId w:val="2"/>
        </w:numPr>
        <w:rPr>
          <w:color w:val="000000"/>
        </w:rPr>
      </w:pPr>
      <w:r>
        <w:t>Priority</w:t>
      </w:r>
    </w:p>
    <w:p xmlns:wp14="http://schemas.microsoft.com/office/word/2010/wordml" w:rsidR="00C50E43" w:rsidRDefault="00F947D8" w14:paraId="19497B9C" wp14:textId="77777777">
      <w:pPr>
        <w:pStyle w:val="Corpotesto"/>
      </w:pPr>
      <w:r>
        <w:rPr>
          <w:color w:val="000000"/>
        </w:rPr>
        <w:t>Medium</w:t>
      </w:r>
    </w:p>
    <w:p xmlns:wp14="http://schemas.microsoft.com/office/word/2010/wordml" w:rsidR="00C50E43" w:rsidRDefault="00C50E43" w14:paraId="24675F71" wp14:textId="77777777">
      <w:pPr>
        <w:pStyle w:val="Titolo2"/>
        <w:numPr>
          <w:ilvl w:val="1"/>
          <w:numId w:val="2"/>
        </w:numPr>
        <w:rPr>
          <w:color w:val="000000"/>
        </w:rPr>
      </w:pPr>
      <w:r>
        <w:t>Frequency of Use</w:t>
      </w:r>
    </w:p>
    <w:p xmlns:wp14="http://schemas.microsoft.com/office/word/2010/wordml" w:rsidR="00C50E43" w:rsidRDefault="00C50E43" w14:paraId="19C35A3A" wp14:textId="77777777">
      <w:pPr>
        <w:pStyle w:val="Corpotesto"/>
      </w:pPr>
      <w:r>
        <w:rPr>
          <w:color w:val="000000"/>
        </w:rPr>
        <w:t xml:space="preserve">Should be a </w:t>
      </w:r>
      <w:r w:rsidR="00F947D8">
        <w:rPr>
          <w:color w:val="000000"/>
        </w:rPr>
        <w:t xml:space="preserve">less </w:t>
      </w:r>
      <w:r>
        <w:rPr>
          <w:color w:val="000000"/>
        </w:rPr>
        <w:t>frequent use case</w:t>
      </w:r>
    </w:p>
    <w:p xmlns:wp14="http://schemas.microsoft.com/office/word/2010/wordml" w:rsidR="00C50E43" w:rsidP="6D7502EE" w:rsidRDefault="00C50E43" w14:paraId="1A1F42F2" wp14:textId="77777777">
      <w:pPr>
        <w:pStyle w:val="Titolo2"/>
        <w:rPr>
          <w:color w:val="000000"/>
        </w:rPr>
      </w:pPr>
      <w:r w:rsidR="00C50E43">
        <w:rPr/>
        <w:t>Normal Course of Events</w:t>
      </w:r>
    </w:p>
    <w:p w:rsidR="04AF2B75" w:rsidP="6D7502EE" w:rsidRDefault="04AF2B75" w14:paraId="0443FA91" w14:textId="3C5BE6A1">
      <w:pPr>
        <w:pStyle w:val="Corpotesto"/>
        <w:rPr>
          <w:color w:val="000000" w:themeColor="text1" w:themeTint="FF" w:themeShade="FF"/>
        </w:rPr>
      </w:pPr>
      <w:r w:rsidRPr="6D7502EE" w:rsidR="04AF2B75">
        <w:rPr>
          <w:color w:val="000000" w:themeColor="text1" w:themeTint="FF" w:themeShade="FF"/>
        </w:rPr>
        <w:t>1. The system asks to the Human player which difficulty he wants to play, which maximum number of cards to draw and if he wants to add t</w:t>
      </w:r>
      <w:r w:rsidRPr="6D7502EE" w:rsidR="745C338B">
        <w:rPr>
          <w:color w:val="000000" w:themeColor="text1" w:themeTint="FF" w:themeShade="FF"/>
        </w:rPr>
        <w:t>he penalty</w:t>
      </w:r>
    </w:p>
    <w:p w:rsidR="745C338B" w:rsidP="6D7502EE" w:rsidRDefault="745C338B" w14:paraId="4BCAF2F6" w14:textId="3970FC8C">
      <w:pPr>
        <w:pStyle w:val="Corpotesto"/>
        <w:rPr>
          <w:color w:val="000000" w:themeColor="text1" w:themeTint="FF" w:themeShade="FF"/>
        </w:rPr>
      </w:pPr>
      <w:r w:rsidRPr="6D7502EE" w:rsidR="745C338B">
        <w:rPr>
          <w:color w:val="000000" w:themeColor="text1" w:themeTint="FF" w:themeShade="FF"/>
        </w:rPr>
        <w:t>2. Human player inserts the difficulty, the number of cards and if he wants the penalty</w:t>
      </w:r>
    </w:p>
    <w:p xmlns:wp14="http://schemas.microsoft.com/office/word/2010/wordml" w:rsidR="00C50E43" w:rsidRDefault="00C50E43" w14:paraId="2AFB3628" wp14:textId="6319471F">
      <w:pPr>
        <w:pStyle w:val="Corpotesto"/>
      </w:pPr>
      <w:r w:rsidRPr="6D7502EE" w:rsidR="745C338B">
        <w:rPr>
          <w:color w:val="000000" w:themeColor="text1" w:themeTint="FF" w:themeShade="FF"/>
        </w:rPr>
        <w:t>3</w:t>
      </w:r>
      <w:r w:rsidRPr="6D7502EE" w:rsidR="00C50E43">
        <w:rPr>
          <w:color w:val="000000" w:themeColor="text1" w:themeTint="FF" w:themeShade="FF"/>
        </w:rPr>
        <w:t xml:space="preserve">. </w:t>
      </w:r>
      <w:r w:rsidRPr="6D7502EE" w:rsidR="00C50E43">
        <w:rPr>
          <w:color w:val="000000" w:themeColor="text1" w:themeTint="FF" w:themeShade="FF"/>
        </w:rPr>
        <w:t>The system shuffles the deck</w:t>
      </w:r>
    </w:p>
    <w:p xmlns:wp14="http://schemas.microsoft.com/office/word/2010/wordml" w:rsidR="00C50E43" w:rsidRDefault="00C50E43" w14:paraId="37297ED3" wp14:textId="2BE30798">
      <w:pPr>
        <w:pStyle w:val="Corpotesto"/>
      </w:pPr>
      <w:r w:rsidR="217BA346">
        <w:rPr/>
        <w:t>4</w:t>
      </w:r>
      <w:r w:rsidR="00C50E43">
        <w:rPr/>
        <w:t>. The system assigns the cards to the players, that are human player and AI player</w:t>
      </w:r>
    </w:p>
    <w:p xmlns:wp14="http://schemas.microsoft.com/office/word/2010/wordml" w:rsidR="00C50E43" w:rsidRDefault="00C50E43" w14:paraId="3622B7A2" wp14:textId="21AB35C0">
      <w:pPr>
        <w:pStyle w:val="Corpotesto"/>
      </w:pPr>
      <w:r w:rsidR="53412477">
        <w:rPr/>
        <w:t>5</w:t>
      </w:r>
      <w:r w:rsidR="00C50E43">
        <w:rPr/>
        <w:t>. The system take</w:t>
      </w:r>
      <w:r w:rsidR="002C17EB">
        <w:rPr/>
        <w:t>s</w:t>
      </w:r>
      <w:r w:rsidR="00C50E43">
        <w:rPr/>
        <w:t xml:space="preserve"> the first card of the deck and put</w:t>
      </w:r>
      <w:r w:rsidR="002C17EB">
        <w:rPr/>
        <w:t>s</w:t>
      </w:r>
      <w:r w:rsidR="00C50E43">
        <w:rPr/>
        <w:t xml:space="preserve"> it face up on the table</w:t>
      </w:r>
    </w:p>
    <w:p xmlns:wp14="http://schemas.microsoft.com/office/word/2010/wordml" w:rsidR="00C50E43" w:rsidRDefault="00C50E43" w14:paraId="207C28D9" wp14:textId="44B06A01">
      <w:pPr>
        <w:pStyle w:val="Corpotesto"/>
      </w:pPr>
      <w:r w:rsidR="5F14AF51">
        <w:rPr/>
        <w:t>6</w:t>
      </w:r>
      <w:r w:rsidR="00C50E43">
        <w:rPr/>
        <w:t xml:space="preserve">. </w:t>
      </w:r>
      <w:r w:rsidR="00F947D8">
        <w:rPr/>
        <w:t>Human p</w:t>
      </w:r>
      <w:r w:rsidR="00C50E43">
        <w:rPr/>
        <w:t>layer chooses one playable card from his hand</w:t>
      </w:r>
    </w:p>
    <w:p xmlns:wp14="http://schemas.microsoft.com/office/word/2010/wordml" w:rsidR="00C50E43" w:rsidRDefault="00C50E43" w14:paraId="0649EE74" wp14:textId="65A04B64">
      <w:pPr>
        <w:pStyle w:val="Corpotesto"/>
      </w:pPr>
      <w:r w:rsidR="3608A110">
        <w:rPr/>
        <w:t>7</w:t>
      </w:r>
      <w:r w:rsidR="00C50E43">
        <w:rPr/>
        <w:t xml:space="preserve">. </w:t>
      </w:r>
      <w:r w:rsidR="00F947D8">
        <w:rPr/>
        <w:t>Human p</w:t>
      </w:r>
      <w:r w:rsidR="00C50E43">
        <w:rPr/>
        <w:t>layer plays the selected card</w:t>
      </w:r>
    </w:p>
    <w:p xmlns:wp14="http://schemas.microsoft.com/office/word/2010/wordml" w:rsidR="00F947D8" w:rsidRDefault="002C17EB" w14:paraId="2250D88F" wp14:textId="612CB83B">
      <w:pPr>
        <w:pStyle w:val="Corpotesto"/>
      </w:pPr>
      <w:r w:rsidR="7417B4FD">
        <w:rPr/>
        <w:t>8</w:t>
      </w:r>
      <w:r w:rsidR="00F947D8">
        <w:rPr/>
        <w:t>. System updates the total points for the human player</w:t>
      </w:r>
    </w:p>
    <w:p xmlns:wp14="http://schemas.microsoft.com/office/word/2010/wordml" w:rsidR="002C17EB" w:rsidRDefault="002C17EB" w14:paraId="008E833D" wp14:textId="60850917">
      <w:pPr>
        <w:pStyle w:val="Corpotesto"/>
      </w:pPr>
      <w:r w:rsidR="2F6B8137">
        <w:rPr/>
        <w:t>9</w:t>
      </w:r>
      <w:r w:rsidR="002C17EB">
        <w:rPr/>
        <w:t>. Human player passes the turn</w:t>
      </w:r>
    </w:p>
    <w:p xmlns:wp14="http://schemas.microsoft.com/office/word/2010/wordml" w:rsidR="00C50E43" w:rsidRDefault="002C17EB" w14:paraId="4C37EB76" wp14:textId="238A12FB">
      <w:pPr>
        <w:pStyle w:val="Corpotesto"/>
      </w:pPr>
      <w:r w:rsidR="13318D0B">
        <w:rPr/>
        <w:t>10</w:t>
      </w:r>
      <w:r w:rsidR="00C50E43">
        <w:rPr/>
        <w:t>. System choose</w:t>
      </w:r>
      <w:r w:rsidR="002C17EB">
        <w:rPr/>
        <w:t>s</w:t>
      </w:r>
      <w:r w:rsidR="00C50E43">
        <w:rPr/>
        <w:t xml:space="preserve"> one playable card from his hand</w:t>
      </w:r>
    </w:p>
    <w:p xmlns:wp14="http://schemas.microsoft.com/office/word/2010/wordml" w:rsidR="00C50E43" w:rsidRDefault="002C17EB" w14:paraId="515D78E8" wp14:textId="4D8F4DD8">
      <w:pPr>
        <w:pStyle w:val="Corpotesto"/>
      </w:pPr>
      <w:r w:rsidR="308DBE02">
        <w:rPr/>
        <w:t>11.</w:t>
      </w:r>
      <w:r w:rsidR="00C50E43">
        <w:rPr/>
        <w:t xml:space="preserve"> System plays the selected card</w:t>
      </w:r>
    </w:p>
    <w:p xmlns:wp14="http://schemas.microsoft.com/office/word/2010/wordml" w:rsidR="002C17EB" w:rsidRDefault="002C17EB" w14:paraId="75981AC0" wp14:textId="08C0C608">
      <w:pPr>
        <w:pStyle w:val="Corpotesto"/>
      </w:pPr>
      <w:r w:rsidR="002C17EB">
        <w:rPr/>
        <w:t>1</w:t>
      </w:r>
      <w:r w:rsidR="0F13DAF5">
        <w:rPr/>
        <w:t>2</w:t>
      </w:r>
      <w:r w:rsidR="002C17EB">
        <w:rPr/>
        <w:t>. System updates the total points for itself</w:t>
      </w:r>
    </w:p>
    <w:p xmlns:wp14="http://schemas.microsoft.com/office/word/2010/wordml" w:rsidR="00C50E43" w:rsidRDefault="002C17EB" w14:paraId="273BF0B6" wp14:textId="290AC6A9">
      <w:pPr>
        <w:pStyle w:val="Corpotesto"/>
      </w:pPr>
      <w:r w:rsidR="002C17EB">
        <w:rPr/>
        <w:t>1</w:t>
      </w:r>
      <w:r w:rsidR="3DB22E5E">
        <w:rPr/>
        <w:t>3</w:t>
      </w:r>
      <w:r w:rsidR="00C50E43">
        <w:rPr/>
        <w:t>. System passes the turn</w:t>
      </w:r>
    </w:p>
    <w:p xmlns:wp14="http://schemas.microsoft.com/office/word/2010/wordml" w:rsidR="00C50E43" w:rsidRDefault="00C50E43" w14:paraId="1C4DF9D0" wp14:textId="6A51AFC0">
      <w:pPr>
        <w:pStyle w:val="Corpotesto"/>
      </w:pPr>
      <w:r w:rsidR="00C50E43">
        <w:rPr/>
        <w:t xml:space="preserve">Repeat step </w:t>
      </w:r>
      <w:r w:rsidR="7EEDA566">
        <w:rPr/>
        <w:t>6</w:t>
      </w:r>
      <w:r w:rsidR="00C50E43">
        <w:rPr/>
        <w:t>-</w:t>
      </w:r>
      <w:r w:rsidR="002C17EB">
        <w:rPr/>
        <w:t>1</w:t>
      </w:r>
      <w:r w:rsidR="2FAA9A67">
        <w:rPr/>
        <w:t>3</w:t>
      </w:r>
      <w:r w:rsidR="00C50E43">
        <w:rPr/>
        <w:t xml:space="preserve"> until one player has </w:t>
      </w:r>
      <w:r w:rsidR="002C17EB">
        <w:rPr/>
        <w:t xml:space="preserve">reached the points needed to win or he has </w:t>
      </w:r>
      <w:r w:rsidR="00C50E43">
        <w:rPr/>
        <w:t>played all the cards from the hand or the deck has no more cards</w:t>
      </w:r>
    </w:p>
    <w:p xmlns:wp14="http://schemas.microsoft.com/office/word/2010/wordml" w:rsidR="00C50E43" w:rsidRDefault="00C50E43" w14:paraId="527AA2C5" wp14:textId="462BB88C">
      <w:pPr>
        <w:pStyle w:val="Corpotesto"/>
      </w:pPr>
      <w:r w:rsidR="00C50E43">
        <w:rPr/>
        <w:t>1</w:t>
      </w:r>
      <w:r w:rsidR="609EA1DE">
        <w:rPr/>
        <w:t>4</w:t>
      </w:r>
      <w:r w:rsidR="00C50E43">
        <w:rPr/>
        <w:t>. System shows the result of the game</w:t>
      </w:r>
    </w:p>
    <w:p xmlns:wp14="http://schemas.microsoft.com/office/word/2010/wordml" w:rsidR="00C50E43" w:rsidRDefault="00C50E43" w14:paraId="070729AB" wp14:textId="77777777">
      <w:pPr>
        <w:pStyle w:val="Titolo2"/>
        <w:numPr>
          <w:ilvl w:val="1"/>
          <w:numId w:val="2"/>
        </w:numPr>
        <w:rPr>
          <w:color w:val="000000"/>
        </w:rPr>
      </w:pPr>
      <w:r>
        <w:t>Alternative Courses</w:t>
      </w:r>
    </w:p>
    <w:p xmlns:wp14="http://schemas.microsoft.com/office/word/2010/wordml" w:rsidR="00C50E43" w:rsidRDefault="00C50E43" w14:paraId="783E6AA1" wp14:textId="7171C5F2">
      <w:pPr>
        <w:pStyle w:val="Corpotesto"/>
        <w:rPr>
          <w:color w:val="000000"/>
        </w:rPr>
      </w:pPr>
      <w:r w:rsidRPr="6D7502EE" w:rsidR="588283C6">
        <w:rPr>
          <w:color w:val="000000" w:themeColor="text1" w:themeTint="FF" w:themeShade="FF"/>
        </w:rPr>
        <w:t>6</w:t>
      </w:r>
      <w:r w:rsidRPr="6D7502EE" w:rsidR="00C50E43">
        <w:rPr>
          <w:color w:val="000000" w:themeColor="text1" w:themeTint="FF" w:themeShade="FF"/>
        </w:rPr>
        <w:t>/</w:t>
      </w:r>
      <w:r w:rsidRPr="6D7502EE" w:rsidR="21488C5F">
        <w:rPr>
          <w:color w:val="000000" w:themeColor="text1" w:themeTint="FF" w:themeShade="FF"/>
        </w:rPr>
        <w:t>10</w:t>
      </w:r>
      <w:r w:rsidRPr="6D7502EE" w:rsidR="00C50E43">
        <w:rPr>
          <w:color w:val="000000" w:themeColor="text1" w:themeTint="FF" w:themeShade="FF"/>
        </w:rPr>
        <w:t xml:space="preserve">a. </w:t>
      </w:r>
      <w:r w:rsidRPr="6D7502EE" w:rsidR="00732B30">
        <w:rPr>
          <w:color w:val="000000" w:themeColor="text1" w:themeTint="FF" w:themeShade="FF"/>
        </w:rPr>
        <w:t>Human</w:t>
      </w:r>
      <w:r w:rsidRPr="6D7502EE" w:rsidR="00C50E43">
        <w:rPr>
          <w:color w:val="000000" w:themeColor="text1" w:themeTint="FF" w:themeShade="FF"/>
        </w:rPr>
        <w:t>Player</w:t>
      </w:r>
      <w:r w:rsidRPr="6D7502EE" w:rsidR="00C50E43">
        <w:rPr>
          <w:color w:val="000000" w:themeColor="text1" w:themeTint="FF" w:themeShade="FF"/>
        </w:rPr>
        <w:t xml:space="preserve">/System </w:t>
      </w:r>
      <w:r w:rsidRPr="6D7502EE" w:rsidR="00C50E43">
        <w:rPr>
          <w:color w:val="000000" w:themeColor="text1" w:themeTint="FF" w:themeShade="FF"/>
        </w:rPr>
        <w:t>doesn’t</w:t>
      </w:r>
      <w:r w:rsidRPr="6D7502EE" w:rsidR="00C50E43">
        <w:rPr>
          <w:color w:val="000000" w:themeColor="text1" w:themeTint="FF" w:themeShade="FF"/>
        </w:rPr>
        <w:t xml:space="preserve"> have a playable card to be played:</w:t>
      </w:r>
    </w:p>
    <w:p xmlns:wp14="http://schemas.microsoft.com/office/word/2010/wordml" w:rsidR="00C50E43" w:rsidRDefault="00C50E43" w14:paraId="5E30887A" wp14:textId="10F15F31">
      <w:pPr>
        <w:pStyle w:val="Corpotesto"/>
        <w:rPr>
          <w:color w:val="000000"/>
        </w:rPr>
      </w:pPr>
      <w:r>
        <w:rPr>
          <w:color w:val="000000"/>
        </w:rPr>
        <w:tab/>
      </w:r>
      <w:r w:rsidR="6D6426FE">
        <w:rPr>
          <w:color w:val="000000"/>
        </w:rPr>
        <w:t>6</w:t>
      </w:r>
      <w:r w:rsidR="00C50E43">
        <w:rPr>
          <w:color w:val="000000"/>
        </w:rPr>
        <w:t>/</w:t>
      </w:r>
      <w:r w:rsidR="3B8A71EC">
        <w:rPr>
          <w:color w:val="000000"/>
        </w:rPr>
        <w:t>10</w:t>
      </w:r>
      <w:r w:rsidR="00C50E43">
        <w:rPr>
          <w:color w:val="000000"/>
        </w:rPr>
        <w:t xml:space="preserve">a.1. </w:t>
      </w:r>
      <w:r w:rsidR="00732B30">
        <w:rPr>
          <w:color w:val="000000"/>
        </w:rPr>
        <w:t>Human</w:t>
      </w:r>
      <w:r w:rsidR="00C50E43">
        <w:rPr>
          <w:color w:val="000000"/>
        </w:rPr>
        <w:t>Player</w:t>
      </w:r>
      <w:r w:rsidR="00C50E43">
        <w:rPr>
          <w:color w:val="000000"/>
        </w:rPr>
        <w:t xml:space="preserve">/System draws </w:t>
      </w:r>
      <w:r w:rsidR="00C50E43">
        <w:rPr>
          <w:color w:val="000000"/>
        </w:rPr>
        <w:t xml:space="preserve">a </w:t>
      </w:r>
      <w:r w:rsidR="183CEC45">
        <w:rPr>
          <w:color w:val="000000"/>
        </w:rPr>
        <w:t>number of</w:t>
      </w:r>
      <w:r w:rsidR="183CEC45">
        <w:rPr>
          <w:color w:val="000000"/>
        </w:rPr>
        <w:t xml:space="preserve"> </w:t>
      </w:r>
      <w:r w:rsidR="00C50E43">
        <w:rPr>
          <w:color w:val="000000"/>
        </w:rPr>
        <w:t>card</w:t>
      </w:r>
      <w:r w:rsidR="013E0DE0">
        <w:rPr>
          <w:color w:val="000000"/>
        </w:rPr>
        <w:t>s</w:t>
      </w:r>
      <w:r w:rsidR="00C50E43">
        <w:rPr>
          <w:color w:val="000000"/>
        </w:rPr>
        <w:t xml:space="preserve"> from deck</w:t>
      </w:r>
      <w:r w:rsidR="3A76CD05">
        <w:rPr>
          <w:color w:val="000000"/>
        </w:rPr>
        <w:t xml:space="preserve"> according to the number inserted at the start</w:t>
      </w:r>
    </w:p>
    <w:p xmlns:wp14="http://schemas.microsoft.com/office/word/2010/wordml" w:rsidR="00C50E43" w:rsidRDefault="00C50E43" w14:paraId="6AD016D9" wp14:textId="712E3A78">
      <w:pPr>
        <w:pStyle w:val="Corpotesto"/>
        <w:rPr>
          <w:color w:val="000000"/>
        </w:rPr>
      </w:pPr>
      <w:r>
        <w:rPr>
          <w:color w:val="000000"/>
        </w:rPr>
        <w:tab/>
      </w:r>
      <w:r w:rsidR="55192EDD">
        <w:rPr>
          <w:color w:val="000000"/>
        </w:rPr>
        <w:t>6</w:t>
      </w:r>
      <w:r w:rsidR="00C50E43">
        <w:rPr>
          <w:color w:val="000000"/>
        </w:rPr>
        <w:t>/</w:t>
      </w:r>
      <w:r w:rsidR="07E188B2">
        <w:rPr>
          <w:color w:val="000000"/>
        </w:rPr>
        <w:t>10</w:t>
      </w:r>
      <w:r w:rsidR="00C50E43">
        <w:rPr>
          <w:color w:val="000000"/>
        </w:rPr>
        <w:t xml:space="preserve">ab: </w:t>
      </w:r>
      <w:r w:rsidR="00732B30">
        <w:rPr>
          <w:color w:val="000000"/>
        </w:rPr>
        <w:t>Human</w:t>
      </w:r>
      <w:r w:rsidR="00C50E43">
        <w:rPr>
          <w:color w:val="000000"/>
        </w:rPr>
        <w:t>Player</w:t>
      </w:r>
      <w:r w:rsidR="00C50E43">
        <w:rPr>
          <w:color w:val="000000"/>
        </w:rPr>
        <w:t>/System has drawn a playable card</w:t>
      </w:r>
    </w:p>
    <w:p xmlns:wp14="http://schemas.microsoft.com/office/word/2010/wordml" w:rsidR="00C50E43" w:rsidRDefault="00C50E43" w14:paraId="75CA5DD4" wp14:textId="690F4374">
      <w:pPr>
        <w:pStyle w:val="Corpotesto"/>
        <w:rPr>
          <w:color w:val="000000"/>
        </w:rPr>
      </w:pPr>
      <w:r>
        <w:rPr>
          <w:color w:val="000000"/>
        </w:rPr>
        <w:tab/>
      </w:r>
      <w:r>
        <w:rPr>
          <w:color w:val="000000"/>
        </w:rPr>
        <w:tab/>
      </w:r>
      <w:r w:rsidR="39CF9D8B">
        <w:rPr>
          <w:color w:val="000000"/>
        </w:rPr>
        <w:t>6</w:t>
      </w:r>
      <w:r w:rsidR="00C50E43">
        <w:rPr>
          <w:color w:val="000000"/>
        </w:rPr>
        <w:t>/</w:t>
      </w:r>
      <w:r w:rsidR="6BC1903F">
        <w:rPr>
          <w:color w:val="000000"/>
        </w:rPr>
        <w:t>10</w:t>
      </w:r>
      <w:r w:rsidR="00C50E43">
        <w:rPr>
          <w:color w:val="000000"/>
        </w:rPr>
        <w:t xml:space="preserve">ab.1. </w:t>
      </w:r>
      <w:r w:rsidR="00732B30">
        <w:rPr>
          <w:color w:val="000000"/>
        </w:rPr>
        <w:t>Human</w:t>
      </w:r>
      <w:r w:rsidR="00C50E43">
        <w:rPr>
          <w:color w:val="000000"/>
        </w:rPr>
        <w:t>Player</w:t>
      </w:r>
      <w:r w:rsidR="00C50E43">
        <w:rPr>
          <w:color w:val="000000"/>
        </w:rPr>
        <w:t>/System plays the drown card</w:t>
      </w:r>
    </w:p>
    <w:p xmlns:wp14="http://schemas.microsoft.com/office/word/2010/wordml" w:rsidR="00C50E43" w:rsidRDefault="00C50E43" w14:paraId="6776F2A0" wp14:textId="5F4117AB">
      <w:pPr>
        <w:pStyle w:val="Corpotesto"/>
        <w:rPr>
          <w:color w:val="000000"/>
        </w:rPr>
      </w:pPr>
      <w:r>
        <w:rPr>
          <w:color w:val="000000"/>
        </w:rPr>
        <w:tab/>
      </w:r>
      <w:r>
        <w:rPr>
          <w:color w:val="000000"/>
        </w:rPr>
        <w:tab/>
      </w:r>
      <w:r w:rsidR="00C50E43">
        <w:rPr>
          <w:color w:val="000000"/>
        </w:rPr>
        <w:t xml:space="preserve">Go to point </w:t>
      </w:r>
      <w:r w:rsidR="4C7477E6">
        <w:rPr>
          <w:color w:val="000000"/>
        </w:rPr>
        <w:t xml:space="preserve">9</w:t>
      </w:r>
      <w:r w:rsidR="00C50E43">
        <w:rPr>
          <w:color w:val="000000"/>
        </w:rPr>
        <w:t xml:space="preserve"> </w:t>
      </w:r>
      <w:r w:rsidR="00C50E43">
        <w:rPr>
          <w:color w:val="000000"/>
        </w:rPr>
        <w:t xml:space="preserve">(</w:t>
      </w:r>
      <w:r w:rsidR="00732B30">
        <w:rPr>
          <w:color w:val="000000"/>
        </w:rPr>
        <w:t>Human</w:t>
      </w:r>
      <w:r w:rsidR="00C50E43">
        <w:rPr>
          <w:color w:val="000000"/>
        </w:rPr>
        <w:t xml:space="preserve">Player</w:t>
      </w:r>
      <w:r w:rsidR="00C50E43">
        <w:rPr>
          <w:color w:val="000000"/>
        </w:rPr>
        <w:t xml:space="preserve">) or </w:t>
      </w:r>
      <w:r w:rsidR="002C17EB">
        <w:rPr>
          <w:color w:val="000000"/>
        </w:rPr>
        <w:t>1</w:t>
      </w:r>
      <w:r w:rsidR="47787B12">
        <w:rPr>
          <w:color w:val="000000"/>
        </w:rPr>
        <w:t>3</w:t>
      </w:r>
      <w:r w:rsidR="00C50E43">
        <w:rPr>
          <w:color w:val="000000"/>
        </w:rPr>
        <w:t xml:space="preserve"> (System)</w:t>
      </w:r>
    </w:p>
    <w:p xmlns:wp14="http://schemas.microsoft.com/office/word/2010/wordml" w:rsidR="00C50E43" w:rsidRDefault="00C50E43" w14:paraId="3D0938C0" wp14:textId="640A45E4">
      <w:pPr>
        <w:pStyle w:val="Corpotesto"/>
        <w:rPr>
          <w:color w:val="000000"/>
        </w:rPr>
      </w:pPr>
      <w:r>
        <w:rPr>
          <w:color w:val="000000"/>
        </w:rPr>
        <w:tab/>
      </w:r>
      <w:r w:rsidR="749FCF6A">
        <w:rPr>
          <w:color w:val="000000"/>
        </w:rPr>
        <w:t>6</w:t>
      </w:r>
      <w:r w:rsidR="00C50E43">
        <w:rPr>
          <w:color w:val="000000"/>
        </w:rPr>
        <w:t>/</w:t>
      </w:r>
      <w:r w:rsidR="7D76E580">
        <w:rPr>
          <w:color w:val="000000"/>
        </w:rPr>
        <w:t>10</w:t>
      </w:r>
      <w:r w:rsidR="00C50E43">
        <w:rPr>
          <w:color w:val="000000"/>
        </w:rPr>
        <w:t xml:space="preserve">ac: </w:t>
      </w:r>
      <w:r w:rsidR="00732B30">
        <w:rPr>
          <w:color w:val="000000"/>
        </w:rPr>
        <w:t>Human</w:t>
      </w:r>
      <w:r w:rsidR="00C50E43">
        <w:rPr>
          <w:color w:val="000000"/>
        </w:rPr>
        <w:t>Player</w:t>
      </w:r>
      <w:r w:rsidR="00C50E43">
        <w:rPr>
          <w:color w:val="000000"/>
        </w:rPr>
        <w:t xml:space="preserve">/System </w:t>
      </w:r>
      <w:r w:rsidR="00C50E43">
        <w:rPr>
          <w:color w:val="000000"/>
        </w:rPr>
        <w:t>hasn’t</w:t>
      </w:r>
      <w:r w:rsidR="00C50E43">
        <w:rPr>
          <w:color w:val="000000"/>
        </w:rPr>
        <w:t xml:space="preserve"> dr</w:t>
      </w:r>
      <w:r w:rsidR="002C17EB">
        <w:rPr>
          <w:color w:val="000000"/>
        </w:rPr>
        <w:t>a</w:t>
      </w:r>
      <w:r w:rsidR="00C50E43">
        <w:rPr>
          <w:color w:val="000000"/>
        </w:rPr>
        <w:t>wn a playable card</w:t>
      </w:r>
    </w:p>
    <w:p xmlns:wp14="http://schemas.microsoft.com/office/word/2010/wordml" w:rsidR="00C50E43" w:rsidRDefault="00C50E43" w14:paraId="3C361DE6" wp14:textId="4162FA0D">
      <w:pPr>
        <w:pStyle w:val="Corpotesto"/>
      </w:pPr>
      <w:r>
        <w:rPr>
          <w:color w:val="000000"/>
        </w:rPr>
        <w:tab/>
      </w:r>
      <w:r>
        <w:rPr>
          <w:color w:val="000000"/>
        </w:rPr>
        <w:tab/>
      </w:r>
      <w:r w:rsidR="00C50E43">
        <w:rPr>
          <w:color w:val="000000"/>
        </w:rPr>
        <w:t xml:space="preserve">Go to point </w:t>
      </w:r>
      <w:r w:rsidR="459CD908">
        <w:rPr>
          <w:color w:val="000000"/>
        </w:rPr>
        <w:t xml:space="preserve">9</w:t>
      </w:r>
      <w:r w:rsidR="00C50E43">
        <w:rPr>
          <w:color w:val="000000"/>
        </w:rPr>
        <w:t xml:space="preserve"> </w:t>
      </w:r>
      <w:r w:rsidR="00C50E43">
        <w:rPr>
          <w:color w:val="000000"/>
        </w:rPr>
        <w:t xml:space="preserve">(</w:t>
      </w:r>
      <w:r w:rsidR="00732B30">
        <w:rPr>
          <w:color w:val="000000"/>
        </w:rPr>
        <w:t>Human</w:t>
      </w:r>
      <w:r w:rsidR="00C50E43">
        <w:rPr>
          <w:color w:val="000000"/>
        </w:rPr>
        <w:t xml:space="preserve">Player</w:t>
      </w:r>
      <w:r w:rsidR="00C50E43">
        <w:rPr>
          <w:color w:val="000000"/>
        </w:rPr>
        <w:t xml:space="preserve">) or </w:t>
      </w:r>
      <w:r w:rsidR="002C17EB">
        <w:rPr>
          <w:color w:val="000000"/>
        </w:rPr>
        <w:t>1</w:t>
      </w:r>
      <w:r w:rsidR="7D1D2650">
        <w:rPr>
          <w:color w:val="000000"/>
        </w:rPr>
        <w:t>3</w:t>
      </w:r>
      <w:r w:rsidR="00C50E43">
        <w:rPr>
          <w:color w:val="000000"/>
        </w:rPr>
        <w:t xml:space="preserve"> (System)</w:t>
      </w:r>
    </w:p>
    <w:p xmlns:wp14="http://schemas.microsoft.com/office/word/2010/wordml" w:rsidR="00C50E43" w:rsidRDefault="00C50E43" w14:paraId="2599A842" wp14:textId="77777777">
      <w:pPr>
        <w:pStyle w:val="Titolo10"/>
        <w:pageBreakBefore/>
        <w:jc w:val="center"/>
      </w:pPr>
      <w:r>
        <w:t>Use Case Template</w:t>
      </w:r>
    </w:p>
    <w:tbl>
      <w:tblPr>
        <w:tblW w:w="0" w:type="auto"/>
        <w:tblLayout w:type="fixed"/>
        <w:tblLook w:val="0000" w:firstRow="0" w:lastRow="0" w:firstColumn="0" w:lastColumn="0" w:noHBand="0" w:noVBand="0"/>
      </w:tblPr>
      <w:tblGrid>
        <w:gridCol w:w="1728"/>
        <w:gridCol w:w="2520"/>
        <w:gridCol w:w="1980"/>
        <w:gridCol w:w="2629"/>
      </w:tblGrid>
      <w:tr xmlns:wp14="http://schemas.microsoft.com/office/word/2010/wordml" w:rsidR="00000000" w:rsidTr="6D7502EE" w14:paraId="1E3A763C" wp14:textId="77777777">
        <w:tc>
          <w:tcPr>
            <w:tcW w:w="1728" w:type="dxa"/>
            <w:tcBorders>
              <w:top w:val="single" w:color="000000" w:themeColor="text1" w:sz="12" w:space="0"/>
              <w:left w:val="single" w:color="000000" w:themeColor="text1" w:sz="12" w:space="0"/>
              <w:bottom w:val="single" w:color="000000" w:themeColor="text1" w:sz="6" w:space="0"/>
              <w:right w:val="single" w:color="000000" w:themeColor="text1" w:sz="6" w:space="0"/>
            </w:tcBorders>
            <w:tcMar/>
          </w:tcPr>
          <w:p w:rsidR="00C50E43" w:rsidRDefault="00C50E43" w14:paraId="1A8C4D3A" wp14:textId="77777777">
            <w:pPr>
              <w:jc w:val="right"/>
            </w:pPr>
            <w:r>
              <w:t>Use Case ID:</w:t>
            </w:r>
          </w:p>
        </w:tc>
        <w:tc>
          <w:tcPr>
            <w:tcW w:w="7129" w:type="dxa"/>
            <w:gridSpan w:val="3"/>
            <w:tcBorders>
              <w:top w:val="single" w:color="000000" w:themeColor="text1" w:sz="12" w:space="0"/>
              <w:left w:val="single" w:color="000000" w:themeColor="text1" w:sz="6" w:space="0"/>
              <w:bottom w:val="single" w:color="000000" w:themeColor="text1" w:sz="6" w:space="0"/>
              <w:right w:val="single" w:color="000000" w:themeColor="text1" w:sz="12" w:space="0"/>
            </w:tcBorders>
            <w:tcMar/>
          </w:tcPr>
          <w:p w:rsidR="00C50E43" w:rsidRDefault="002C17EB" w14:paraId="18F999B5" wp14:textId="77777777">
            <w:pPr>
              <w:snapToGrid w:val="0"/>
            </w:pPr>
            <w:r>
              <w:t>2</w:t>
            </w:r>
          </w:p>
        </w:tc>
      </w:tr>
      <w:tr xmlns:wp14="http://schemas.microsoft.com/office/word/2010/wordml" w:rsidR="00000000" w:rsidTr="6D7502EE" w14:paraId="0610A14D" wp14:textId="77777777">
        <w:tc>
          <w:tcPr>
            <w:tcW w:w="17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0706C6F3" wp14:textId="77777777">
            <w:pPr>
              <w:jc w:val="right"/>
            </w:pPr>
            <w:r>
              <w:t>Use Case Name:</w:t>
            </w:r>
          </w:p>
        </w:tc>
        <w:tc>
          <w:tcPr>
            <w:tcW w:w="7129" w:type="dxa"/>
            <w:gridSpan w:val="3"/>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C50E43" w:rsidRDefault="00C50E43" w14:paraId="0AF38FB4" wp14:textId="77777777">
            <w:pPr>
              <w:snapToGrid w:val="0"/>
            </w:pPr>
            <w:r>
              <w:t xml:space="preserve">Play a </w:t>
            </w:r>
            <w:r w:rsidR="002C17EB">
              <w:t>Point</w:t>
            </w:r>
            <w:r>
              <w:t xml:space="preserve"> Game</w:t>
            </w:r>
          </w:p>
        </w:tc>
      </w:tr>
      <w:tr xmlns:wp14="http://schemas.microsoft.com/office/word/2010/wordml" w:rsidR="00000000" w:rsidTr="6D7502EE" w14:paraId="2967D839" wp14:textId="77777777">
        <w:tc>
          <w:tcPr>
            <w:tcW w:w="17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58839447" wp14:textId="77777777">
            <w:pPr>
              <w:jc w:val="right"/>
            </w:pPr>
            <w:r>
              <w:t>Created By:</w:t>
            </w:r>
          </w:p>
        </w:tc>
        <w:tc>
          <w:tcPr>
            <w:tcW w:w="25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C50E43" w:rsidRDefault="00C50E43" w14:paraId="5068AE87" wp14:textId="77777777">
            <w:pPr>
              <w:snapToGrid w:val="0"/>
            </w:pPr>
            <w:r>
              <w:t>Lucalberto Consorte, Emanuele Chiodi</w:t>
            </w:r>
          </w:p>
        </w:tc>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C50E43" w:rsidRDefault="00C50E43" w14:paraId="38865E5B" wp14:textId="77777777">
            <w:pPr>
              <w:jc w:val="right"/>
            </w:pPr>
            <w:r>
              <w:t>Last Updated By:</w:t>
            </w:r>
          </w:p>
        </w:tc>
        <w:tc>
          <w:tcPr>
            <w:tcW w:w="2629" w:type="dxa"/>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C50E43" w:rsidRDefault="00C50E43" w14:paraId="3656B9AB" wp14:textId="77777777">
            <w:pPr>
              <w:snapToGrid w:val="0"/>
            </w:pPr>
          </w:p>
        </w:tc>
      </w:tr>
      <w:tr xmlns:wp14="http://schemas.microsoft.com/office/word/2010/wordml" w:rsidR="00000000" w:rsidTr="6D7502EE" w14:paraId="469AF5E4" wp14:textId="77777777">
        <w:tc>
          <w:tcPr>
            <w:tcW w:w="1728" w:type="dxa"/>
            <w:tcBorders>
              <w:top w:val="single" w:color="000000" w:themeColor="text1" w:sz="6" w:space="0"/>
              <w:left w:val="single" w:color="000000" w:themeColor="text1" w:sz="12" w:space="0"/>
              <w:bottom w:val="single" w:color="000000" w:themeColor="text1" w:sz="12" w:space="0"/>
              <w:right w:val="single" w:color="000000" w:themeColor="text1" w:sz="6" w:space="0"/>
            </w:tcBorders>
            <w:tcMar/>
          </w:tcPr>
          <w:p w:rsidR="00C50E43" w:rsidRDefault="00C50E43" w14:paraId="0FF8A78D" wp14:textId="77777777">
            <w:pPr>
              <w:jc w:val="right"/>
            </w:pPr>
            <w:r>
              <w:t>Date Created:</w:t>
            </w:r>
          </w:p>
        </w:tc>
        <w:tc>
          <w:tcPr>
            <w:tcW w:w="2520" w:type="dxa"/>
            <w:tcBorders>
              <w:top w:val="single" w:color="000000" w:themeColor="text1" w:sz="6" w:space="0"/>
              <w:left w:val="single" w:color="000000" w:themeColor="text1" w:sz="6" w:space="0"/>
              <w:bottom w:val="single" w:color="000000" w:themeColor="text1" w:sz="12" w:space="0"/>
              <w:right w:val="single" w:color="000000" w:themeColor="text1" w:sz="6" w:space="0"/>
            </w:tcBorders>
            <w:tcMar/>
          </w:tcPr>
          <w:p w:rsidR="00C50E43" w:rsidRDefault="002C17EB" w14:paraId="4F73344C" wp14:textId="77777777">
            <w:pPr>
              <w:snapToGrid w:val="0"/>
            </w:pPr>
            <w:r>
              <w:t>04</w:t>
            </w:r>
            <w:r w:rsidR="00C50E43">
              <w:t>/</w:t>
            </w:r>
            <w:r>
              <w:t>10</w:t>
            </w:r>
            <w:r w:rsidR="00C50E43">
              <w:t>/202</w:t>
            </w:r>
            <w:r>
              <w:t>5</w:t>
            </w:r>
          </w:p>
        </w:tc>
        <w:tc>
          <w:tcPr>
            <w:tcW w:w="1980" w:type="dxa"/>
            <w:tcBorders>
              <w:top w:val="single" w:color="000000" w:themeColor="text1" w:sz="6" w:space="0"/>
              <w:left w:val="single" w:color="000000" w:themeColor="text1" w:sz="6" w:space="0"/>
              <w:bottom w:val="single" w:color="000000" w:themeColor="text1" w:sz="12" w:space="0"/>
              <w:right w:val="single" w:color="000000" w:themeColor="text1" w:sz="6" w:space="0"/>
            </w:tcBorders>
            <w:tcMar/>
          </w:tcPr>
          <w:p w:rsidR="00C50E43" w:rsidRDefault="00C50E43" w14:paraId="06A7ADFF" wp14:textId="77777777">
            <w:pPr>
              <w:jc w:val="right"/>
            </w:pPr>
            <w:r>
              <w:t>Date Last Updated:</w:t>
            </w:r>
          </w:p>
        </w:tc>
        <w:tc>
          <w:tcPr>
            <w:tcW w:w="2629" w:type="dxa"/>
            <w:tcBorders>
              <w:top w:val="single" w:color="000000" w:themeColor="text1" w:sz="6" w:space="0"/>
              <w:left w:val="single" w:color="000000" w:themeColor="text1" w:sz="6" w:space="0"/>
              <w:bottom w:val="single" w:color="000000" w:themeColor="text1" w:sz="12" w:space="0"/>
              <w:right w:val="single" w:color="000000" w:themeColor="text1" w:sz="12" w:space="0"/>
            </w:tcBorders>
            <w:tcMar/>
          </w:tcPr>
          <w:p w:rsidR="00C50E43" w:rsidRDefault="002C17EB" w14:paraId="0A1FE1FE" wp14:textId="441E8633">
            <w:pPr>
              <w:snapToGrid w:val="0"/>
            </w:pPr>
            <w:r w:rsidR="43B7BAB5">
              <w:rPr/>
              <w:t>2</w:t>
            </w:r>
            <w:r w:rsidR="709868A9">
              <w:rPr/>
              <w:t>1</w:t>
            </w:r>
            <w:r w:rsidR="00C50E43">
              <w:rPr/>
              <w:t>/</w:t>
            </w:r>
            <w:r w:rsidR="002C17EB">
              <w:rPr/>
              <w:t>1</w:t>
            </w:r>
            <w:r w:rsidR="3790EE5E">
              <w:rPr/>
              <w:t>1</w:t>
            </w:r>
            <w:r w:rsidR="00C50E43">
              <w:rPr/>
              <w:t>/2025</w:t>
            </w:r>
          </w:p>
        </w:tc>
      </w:tr>
    </w:tbl>
    <w:p xmlns:wp14="http://schemas.microsoft.com/office/word/2010/wordml" w:rsidR="00C50E43" w:rsidRDefault="00C50E43" w14:paraId="45FB0818" wp14:textId="77777777"/>
    <w:tbl>
      <w:tblPr>
        <w:tblW w:w="0" w:type="auto"/>
        <w:tblLayout w:type="fixed"/>
        <w:tblLook w:val="0000" w:firstRow="0" w:lastRow="0" w:firstColumn="0" w:lastColumn="0" w:noHBand="0" w:noVBand="0"/>
      </w:tblPr>
      <w:tblGrid>
        <w:gridCol w:w="2628"/>
        <w:gridCol w:w="6228"/>
      </w:tblGrid>
      <w:tr xmlns:wp14="http://schemas.microsoft.com/office/word/2010/wordml" w:rsidR="00000000" w:rsidTr="6D7502EE" w14:paraId="66839666" wp14:textId="77777777">
        <w:tc>
          <w:tcPr>
            <w:tcW w:w="2628" w:type="dxa"/>
            <w:tcBorders>
              <w:top w:val="single" w:color="000000" w:themeColor="text1" w:sz="12" w:space="0"/>
              <w:left w:val="single" w:color="000000" w:themeColor="text1" w:sz="12" w:space="0"/>
              <w:bottom w:val="single" w:color="000000" w:themeColor="text1" w:sz="6" w:space="0"/>
              <w:right w:val="single" w:color="000000" w:themeColor="text1" w:sz="6" w:space="0"/>
            </w:tcBorders>
            <w:tcMar/>
          </w:tcPr>
          <w:p w:rsidR="00C50E43" w:rsidRDefault="00C50E43" w14:paraId="560D8BEE" wp14:textId="77777777">
            <w:pPr>
              <w:jc w:val="right"/>
            </w:pPr>
            <w:r>
              <w:t>Actor:</w:t>
            </w:r>
          </w:p>
        </w:tc>
        <w:tc>
          <w:tcPr>
            <w:tcW w:w="6228" w:type="dxa"/>
            <w:tcBorders>
              <w:top w:val="single" w:color="000000" w:themeColor="text1" w:sz="12" w:space="0"/>
              <w:left w:val="single" w:color="000000" w:themeColor="text1" w:sz="6" w:space="0"/>
              <w:bottom w:val="single" w:color="000000" w:themeColor="text1" w:sz="6" w:space="0"/>
              <w:right w:val="single" w:color="000000" w:themeColor="text1" w:sz="12" w:space="0"/>
            </w:tcBorders>
            <w:tcMar/>
          </w:tcPr>
          <w:p w:rsidR="00C50E43" w:rsidRDefault="00C50E43" w14:paraId="38D3BFC7" wp14:textId="77777777">
            <w:pPr>
              <w:snapToGrid w:val="0"/>
            </w:pPr>
            <w:r>
              <w:t>Human Player</w:t>
            </w:r>
          </w:p>
        </w:tc>
      </w:tr>
      <w:tr xmlns:wp14="http://schemas.microsoft.com/office/word/2010/wordml" w:rsidR="00000000" w:rsidTr="6D7502EE" w14:paraId="75E0B321" wp14:textId="77777777">
        <w:tc>
          <w:tcPr>
            <w:tcW w:w="26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6C7F3E71" wp14:textId="77777777">
            <w:pPr>
              <w:jc w:val="right"/>
            </w:pPr>
            <w:r>
              <w:t>Description:</w:t>
            </w:r>
          </w:p>
        </w:tc>
        <w:tc>
          <w:tcPr>
            <w:tcW w:w="6228" w:type="dxa"/>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C50E43" w:rsidP="6D7502EE" w:rsidRDefault="002C17EB" w14:paraId="625F2281" wp14:textId="60E943DA">
            <w:pPr>
              <w:pStyle w:val="Corpotesto"/>
              <w:snapToGrid w:val="0"/>
              <w:rPr>
                <w:color w:val="000000" w:themeColor="text1" w:themeTint="FF" w:themeShade="FF"/>
              </w:rPr>
            </w:pPr>
            <w:r w:rsidRPr="6D7502EE" w:rsidR="72917058">
              <w:rPr>
                <w:color w:val="000000" w:themeColor="text1" w:themeTint="FF" w:themeShade="FF"/>
              </w:rPr>
              <w:t xml:space="preserve">The human player can start a game against the CPU, using the rules of Point game modality (see Business Rules for more). Moreover, he can choose the difficulty of the AI, the maximum number of cards to </w:t>
            </w:r>
            <w:r w:rsidRPr="6D7502EE" w:rsidR="72917058">
              <w:rPr>
                <w:color w:val="000000" w:themeColor="text1" w:themeTint="FF" w:themeShade="FF"/>
              </w:rPr>
              <w:t>draw</w:t>
            </w:r>
            <w:r w:rsidRPr="6D7502EE" w:rsidR="72917058">
              <w:rPr>
                <w:color w:val="000000" w:themeColor="text1" w:themeTint="FF" w:themeShade="FF"/>
              </w:rPr>
              <w:t xml:space="preserve"> and, if he wants, he can choose to apply a penalty of 5 points for each card drawn when some player does not have a playable card and must draw.</w:t>
            </w:r>
          </w:p>
        </w:tc>
      </w:tr>
      <w:tr xmlns:wp14="http://schemas.microsoft.com/office/word/2010/wordml" w:rsidR="00000000" w:rsidTr="6D7502EE" w14:paraId="72129524" wp14:textId="77777777">
        <w:tc>
          <w:tcPr>
            <w:tcW w:w="26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07C03162" wp14:textId="77777777">
            <w:pPr>
              <w:jc w:val="right"/>
            </w:pPr>
            <w:r>
              <w:t>Preconditions:</w:t>
            </w:r>
          </w:p>
        </w:tc>
        <w:tc>
          <w:tcPr>
            <w:tcW w:w="6228" w:type="dxa"/>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C50E43" w:rsidRDefault="00C50E43" w14:paraId="38E4219D" wp14:textId="77777777">
            <w:pPr>
              <w:pStyle w:val="Corpotesto"/>
              <w:snapToGrid w:val="0"/>
            </w:pPr>
            <w:r>
              <w:rPr>
                <w:color w:val="000000"/>
              </w:rPr>
              <w:t xml:space="preserve">The human player should have clicked on “Start a </w:t>
            </w:r>
            <w:r w:rsidR="004E669B">
              <w:rPr>
                <w:color w:val="000000"/>
              </w:rPr>
              <w:t>Point</w:t>
            </w:r>
            <w:r>
              <w:rPr>
                <w:color w:val="000000"/>
              </w:rPr>
              <w:t xml:space="preserve"> Game”</w:t>
            </w:r>
          </w:p>
        </w:tc>
      </w:tr>
      <w:tr xmlns:wp14="http://schemas.microsoft.com/office/word/2010/wordml" w:rsidR="00000000" w:rsidTr="6D7502EE" w14:paraId="6E5C37DE" wp14:textId="77777777">
        <w:tc>
          <w:tcPr>
            <w:tcW w:w="26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0C70AE0C" wp14:textId="77777777">
            <w:pPr>
              <w:jc w:val="right"/>
            </w:pPr>
            <w:r>
              <w:t>Postconditions:</w:t>
            </w:r>
          </w:p>
        </w:tc>
        <w:tc>
          <w:tcPr>
            <w:tcW w:w="6228" w:type="dxa"/>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C50E43" w:rsidRDefault="00C50E43" w14:paraId="049F31CB" wp14:textId="77777777">
            <w:pPr>
              <w:pStyle w:val="Corpotesto"/>
              <w:snapToGrid w:val="0"/>
            </w:pPr>
          </w:p>
        </w:tc>
      </w:tr>
      <w:tr xmlns:wp14="http://schemas.microsoft.com/office/word/2010/wordml" w:rsidR="00000000" w:rsidTr="6D7502EE" w14:paraId="6248C065" wp14:textId="77777777">
        <w:tc>
          <w:tcPr>
            <w:tcW w:w="26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0A7C1A86" wp14:textId="77777777">
            <w:pPr>
              <w:jc w:val="right"/>
            </w:pPr>
            <w:r>
              <w:t>Priority:</w:t>
            </w:r>
          </w:p>
        </w:tc>
        <w:tc>
          <w:tcPr>
            <w:tcW w:w="6228" w:type="dxa"/>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C50E43" w:rsidRDefault="004E669B" w14:paraId="50E23AE6" wp14:textId="77777777">
            <w:pPr>
              <w:snapToGrid w:val="0"/>
            </w:pPr>
            <w:r>
              <w:t>Medium</w:t>
            </w:r>
          </w:p>
        </w:tc>
      </w:tr>
      <w:tr xmlns:wp14="http://schemas.microsoft.com/office/word/2010/wordml" w:rsidR="00000000" w:rsidTr="6D7502EE" w14:paraId="138753D8" wp14:textId="77777777">
        <w:tc>
          <w:tcPr>
            <w:tcW w:w="26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683729EA" wp14:textId="77777777">
            <w:pPr>
              <w:jc w:val="right"/>
            </w:pPr>
            <w:r>
              <w:t>Frequency of Use:</w:t>
            </w:r>
          </w:p>
        </w:tc>
        <w:tc>
          <w:tcPr>
            <w:tcW w:w="6228" w:type="dxa"/>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C50E43" w:rsidRDefault="00C50E43" w14:paraId="748E27AE" wp14:textId="77777777">
            <w:pPr>
              <w:snapToGrid w:val="0"/>
            </w:pPr>
            <w:r>
              <w:t>(Should be)</w:t>
            </w:r>
            <w:r w:rsidR="004E669B">
              <w:t xml:space="preserve"> Less</w:t>
            </w:r>
            <w:r>
              <w:t xml:space="preserve"> </w:t>
            </w:r>
            <w:r w:rsidR="004E669B">
              <w:t>f</w:t>
            </w:r>
            <w:r>
              <w:t>requent</w:t>
            </w:r>
          </w:p>
        </w:tc>
      </w:tr>
      <w:tr xmlns:wp14="http://schemas.microsoft.com/office/word/2010/wordml" w:rsidR="00000000" w:rsidTr="6D7502EE" w14:paraId="1D275F10" wp14:textId="77777777">
        <w:tc>
          <w:tcPr>
            <w:tcW w:w="26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183E93B5" wp14:textId="77777777">
            <w:pPr>
              <w:jc w:val="right"/>
            </w:pPr>
            <w:r>
              <w:t>Normal Course of Events:</w:t>
            </w:r>
          </w:p>
        </w:tc>
        <w:tc>
          <w:tcPr>
            <w:tcW w:w="6228" w:type="dxa"/>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C50E43" w:rsidP="6D7502EE" w:rsidRDefault="004F45D2" w14:paraId="0D919B12" wp14:textId="3C5BE6A1">
            <w:pPr>
              <w:pStyle w:val="Corpotesto"/>
              <w:rPr>
                <w:color w:val="000000" w:themeColor="text1" w:themeTint="FF" w:themeShade="FF"/>
              </w:rPr>
            </w:pPr>
            <w:r w:rsidRPr="6D7502EE" w:rsidR="16E1F433">
              <w:rPr>
                <w:color w:val="000000" w:themeColor="text1" w:themeTint="FF" w:themeShade="FF"/>
              </w:rPr>
              <w:t>1. The system asks to the Human player which difficulty he wants to play, which maximum number of cards to draw and if he wants to add the penalty</w:t>
            </w:r>
          </w:p>
          <w:p w:rsidR="00C50E43" w:rsidP="6D7502EE" w:rsidRDefault="004F45D2" w14:paraId="48CB329B" wp14:textId="3970FC8C">
            <w:pPr>
              <w:pStyle w:val="Corpotesto"/>
              <w:rPr>
                <w:color w:val="000000" w:themeColor="text1" w:themeTint="FF" w:themeShade="FF"/>
              </w:rPr>
            </w:pPr>
            <w:r w:rsidRPr="6D7502EE" w:rsidR="16E1F433">
              <w:rPr>
                <w:color w:val="000000" w:themeColor="text1" w:themeTint="FF" w:themeShade="FF"/>
              </w:rPr>
              <w:t>2. Human player inserts the difficulty, the number of cards and if he wants the penalty</w:t>
            </w:r>
          </w:p>
          <w:p w:rsidR="00C50E43" w:rsidP="004E669B" w:rsidRDefault="004F45D2" w14:paraId="3FD8796C" wp14:textId="6319471F">
            <w:pPr>
              <w:pStyle w:val="Corpotesto"/>
            </w:pPr>
            <w:r w:rsidRPr="6D7502EE" w:rsidR="16E1F433">
              <w:rPr>
                <w:color w:val="000000" w:themeColor="text1" w:themeTint="FF" w:themeShade="FF"/>
              </w:rPr>
              <w:t>3. The system shuffles the deck</w:t>
            </w:r>
          </w:p>
          <w:p w:rsidR="00C50E43" w:rsidP="004E669B" w:rsidRDefault="004F45D2" w14:paraId="41DEA70A" wp14:textId="2BE30798">
            <w:pPr>
              <w:pStyle w:val="Corpotesto"/>
            </w:pPr>
            <w:r w:rsidR="16E1F433">
              <w:rPr/>
              <w:t>4. The system assigns the cards to the players, that are human player and AI player</w:t>
            </w:r>
          </w:p>
          <w:p w:rsidR="00C50E43" w:rsidP="004E669B" w:rsidRDefault="004F45D2" w14:paraId="6EDB440C" wp14:textId="21AB35C0">
            <w:pPr>
              <w:pStyle w:val="Corpotesto"/>
            </w:pPr>
            <w:r w:rsidR="16E1F433">
              <w:rPr/>
              <w:t>5. The system takes the first card of the deck and puts it face up on the table</w:t>
            </w:r>
          </w:p>
          <w:p w:rsidR="00C50E43" w:rsidP="004E669B" w:rsidRDefault="004F45D2" w14:paraId="76319034" wp14:textId="44B06A01">
            <w:pPr>
              <w:pStyle w:val="Corpotesto"/>
            </w:pPr>
            <w:r w:rsidR="16E1F433">
              <w:rPr/>
              <w:t>6. Human player chooses one playable card from his hand</w:t>
            </w:r>
          </w:p>
          <w:p w:rsidR="00C50E43" w:rsidP="004E669B" w:rsidRDefault="004F45D2" w14:paraId="437D5CBD" wp14:textId="65A04B64">
            <w:pPr>
              <w:pStyle w:val="Corpotesto"/>
            </w:pPr>
            <w:r w:rsidR="16E1F433">
              <w:rPr/>
              <w:t>7. Human player plays the selected card</w:t>
            </w:r>
          </w:p>
          <w:p w:rsidR="00C50E43" w:rsidP="004E669B" w:rsidRDefault="004F45D2" w14:paraId="20285915" wp14:textId="612CB83B">
            <w:pPr>
              <w:pStyle w:val="Corpotesto"/>
            </w:pPr>
            <w:r w:rsidR="16E1F433">
              <w:rPr/>
              <w:t>8. System updates the total points for the human player</w:t>
            </w:r>
          </w:p>
          <w:p w:rsidR="00C50E43" w:rsidP="004E669B" w:rsidRDefault="004F45D2" w14:paraId="16E74E8E" wp14:textId="60850917">
            <w:pPr>
              <w:pStyle w:val="Corpotesto"/>
            </w:pPr>
            <w:r w:rsidR="16E1F433">
              <w:rPr/>
              <w:t>9. Human player passes the turn</w:t>
            </w:r>
          </w:p>
          <w:p w:rsidR="00C50E43" w:rsidP="004E669B" w:rsidRDefault="004F45D2" w14:paraId="1407F1D7" wp14:textId="238A12FB">
            <w:pPr>
              <w:pStyle w:val="Corpotesto"/>
            </w:pPr>
            <w:r w:rsidR="16E1F433">
              <w:rPr/>
              <w:t>10. System chooses one playable card from his hand</w:t>
            </w:r>
          </w:p>
          <w:p w:rsidR="00C50E43" w:rsidP="004E669B" w:rsidRDefault="004F45D2" w14:paraId="4B0143C0" wp14:textId="4D8F4DD8">
            <w:pPr>
              <w:pStyle w:val="Corpotesto"/>
            </w:pPr>
            <w:r w:rsidR="16E1F433">
              <w:rPr/>
              <w:t>11. System plays the selected card</w:t>
            </w:r>
          </w:p>
          <w:p w:rsidR="00C50E43" w:rsidP="004E669B" w:rsidRDefault="004F45D2" w14:paraId="1425F3B9" wp14:textId="08C0C608">
            <w:pPr>
              <w:pStyle w:val="Corpotesto"/>
            </w:pPr>
            <w:r w:rsidR="16E1F433">
              <w:rPr/>
              <w:t>12. System updates the total points for itself</w:t>
            </w:r>
          </w:p>
          <w:p w:rsidR="00C50E43" w:rsidP="004E669B" w:rsidRDefault="004F45D2" w14:paraId="3FB66E50" wp14:textId="290AC6A9">
            <w:pPr>
              <w:pStyle w:val="Corpotesto"/>
            </w:pPr>
            <w:r w:rsidR="16E1F433">
              <w:rPr/>
              <w:t>13. System passes the turn</w:t>
            </w:r>
          </w:p>
          <w:p w:rsidR="00C50E43" w:rsidP="004E669B" w:rsidRDefault="004F45D2" w14:paraId="419583B9" wp14:textId="6A51AFC0">
            <w:pPr>
              <w:pStyle w:val="Corpotesto"/>
            </w:pPr>
            <w:r w:rsidR="16E1F433">
              <w:rPr/>
              <w:t>Repeat step 6-13 until one player has reached the points needed to win or he has played all the cards from the hand or the deck has no more cards</w:t>
            </w:r>
          </w:p>
          <w:p w:rsidR="00C50E43" w:rsidP="004E669B" w:rsidRDefault="004F45D2" w14:paraId="06F06B71" wp14:textId="098FE31B">
            <w:pPr>
              <w:pStyle w:val="Corpotesto"/>
            </w:pPr>
            <w:r w:rsidR="16E1F433">
              <w:rPr/>
              <w:t>14. System shows the result of the game</w:t>
            </w:r>
          </w:p>
        </w:tc>
      </w:tr>
      <w:tr xmlns:wp14="http://schemas.microsoft.com/office/word/2010/wordml" w:rsidR="00000000" w:rsidTr="6D7502EE" w14:paraId="7390B141" wp14:textId="77777777">
        <w:tc>
          <w:tcPr>
            <w:tcW w:w="26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77F7A25C" wp14:textId="77777777">
            <w:pPr>
              <w:jc w:val="right"/>
            </w:pPr>
            <w:r>
              <w:t>Alternative Courses:</w:t>
            </w:r>
          </w:p>
        </w:tc>
        <w:tc>
          <w:tcPr>
            <w:tcW w:w="6228" w:type="dxa"/>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C50E43" w:rsidP="6D7502EE" w:rsidRDefault="004F45D2" w14:paraId="772A4E76" wp14:textId="7171C5F2">
            <w:pPr>
              <w:pStyle w:val="Corpotesto"/>
              <w:rPr>
                <w:color w:val="000000" w:themeColor="text1" w:themeTint="FF" w:themeShade="FF"/>
              </w:rPr>
            </w:pPr>
            <w:r w:rsidRPr="6D7502EE" w:rsidR="7675F8BD">
              <w:rPr>
                <w:color w:val="000000" w:themeColor="text1" w:themeTint="FF" w:themeShade="FF"/>
              </w:rPr>
              <w:t>6/10a. HumanPlayer/System doesn’t have a playable card to be played:</w:t>
            </w:r>
          </w:p>
          <w:p w:rsidR="00C50E43" w:rsidP="6D7502EE" w:rsidRDefault="004F45D2" w14:paraId="6C454956" wp14:textId="10F15F31">
            <w:pPr>
              <w:pStyle w:val="Corpotesto"/>
              <w:ind w:firstLine="720"/>
              <w:rPr>
                <w:color w:val="000000" w:themeColor="text1" w:themeTint="FF" w:themeShade="FF"/>
              </w:rPr>
            </w:pPr>
            <w:r w:rsidRPr="6D7502EE" w:rsidR="7675F8BD">
              <w:rPr>
                <w:color w:val="000000" w:themeColor="text1" w:themeTint="FF" w:themeShade="FF"/>
              </w:rPr>
              <w:t>6/10a.1. HumanPlayer/System draws a number of cards from deck according to the number inserted at the start</w:t>
            </w:r>
          </w:p>
          <w:p w:rsidR="00C50E43" w:rsidP="6D7502EE" w:rsidRDefault="004F45D2" w14:paraId="23FF0046" wp14:textId="712E3A78">
            <w:pPr>
              <w:pStyle w:val="Corpotesto"/>
              <w:ind w:firstLine="720"/>
              <w:rPr>
                <w:color w:val="000000" w:themeColor="text1" w:themeTint="FF" w:themeShade="FF"/>
              </w:rPr>
            </w:pPr>
            <w:r w:rsidRPr="6D7502EE" w:rsidR="7675F8BD">
              <w:rPr>
                <w:color w:val="000000" w:themeColor="text1" w:themeTint="FF" w:themeShade="FF"/>
              </w:rPr>
              <w:t>6/10ab: HumanPlayer/System has drawn a playable card</w:t>
            </w:r>
          </w:p>
          <w:p w:rsidR="00C50E43" w:rsidP="6D7502EE" w:rsidRDefault="004F45D2" w14:paraId="489E517E" wp14:textId="690F4374">
            <w:pPr>
              <w:pStyle w:val="Corpotesto"/>
              <w:ind w:firstLine="1440"/>
              <w:rPr>
                <w:color w:val="000000" w:themeColor="text1" w:themeTint="FF" w:themeShade="FF"/>
              </w:rPr>
            </w:pPr>
            <w:r w:rsidRPr="6D7502EE" w:rsidR="7675F8BD">
              <w:rPr>
                <w:color w:val="000000" w:themeColor="text1" w:themeTint="FF" w:themeShade="FF"/>
              </w:rPr>
              <w:t>6/10ab.1. HumanPlayer/System plays the drown card</w:t>
            </w:r>
          </w:p>
          <w:p w:rsidR="00C50E43" w:rsidP="6D7502EE" w:rsidRDefault="004F45D2" w14:paraId="725EF0B1" wp14:textId="5F4117AB">
            <w:pPr>
              <w:pStyle w:val="Corpotesto"/>
              <w:ind w:firstLine="1440"/>
              <w:rPr>
                <w:color w:val="000000" w:themeColor="text1" w:themeTint="FF" w:themeShade="FF"/>
              </w:rPr>
            </w:pPr>
            <w:r w:rsidRPr="6D7502EE" w:rsidR="7675F8BD">
              <w:rPr>
                <w:color w:val="000000" w:themeColor="text1" w:themeTint="FF" w:themeShade="FF"/>
              </w:rPr>
              <w:t>Go to point 9 (HumanPlayer) or 13 (System)</w:t>
            </w:r>
          </w:p>
          <w:p w:rsidR="00C50E43" w:rsidP="6D7502EE" w:rsidRDefault="004F45D2" w14:paraId="68E7B3F0" wp14:textId="640A45E4">
            <w:pPr>
              <w:pStyle w:val="Corpotesto"/>
              <w:ind w:firstLine="720"/>
              <w:rPr>
                <w:color w:val="000000" w:themeColor="text1" w:themeTint="FF" w:themeShade="FF"/>
              </w:rPr>
            </w:pPr>
            <w:r w:rsidRPr="6D7502EE" w:rsidR="7675F8BD">
              <w:rPr>
                <w:color w:val="000000" w:themeColor="text1" w:themeTint="FF" w:themeShade="FF"/>
              </w:rPr>
              <w:t>6/10ac: HumanPlayer/System hasn’t drawn a playable card</w:t>
            </w:r>
          </w:p>
          <w:p w:rsidR="00C50E43" w:rsidP="6D7502EE" w:rsidRDefault="004F45D2" w14:paraId="4265F38B" wp14:textId="7F66C337">
            <w:pPr>
              <w:pStyle w:val="Corpotesto"/>
              <w:ind w:firstLine="1440"/>
            </w:pPr>
            <w:r w:rsidRPr="6D7502EE" w:rsidR="7675F8BD">
              <w:rPr>
                <w:color w:val="000000" w:themeColor="text1" w:themeTint="FF" w:themeShade="FF"/>
              </w:rPr>
              <w:t>Go to point 9 (</w:t>
            </w:r>
            <w:r w:rsidRPr="6D7502EE" w:rsidR="7675F8BD">
              <w:rPr>
                <w:color w:val="000000" w:themeColor="text1" w:themeTint="FF" w:themeShade="FF"/>
              </w:rPr>
              <w:t>HumanPlayer</w:t>
            </w:r>
            <w:r w:rsidRPr="6D7502EE" w:rsidR="7675F8BD">
              <w:rPr>
                <w:color w:val="000000" w:themeColor="text1" w:themeTint="FF" w:themeShade="FF"/>
              </w:rPr>
              <w:t>) or 13 (System)</w:t>
            </w:r>
          </w:p>
        </w:tc>
      </w:tr>
      <w:tr xmlns:wp14="http://schemas.microsoft.com/office/word/2010/wordml" w:rsidR="00000000" w:rsidTr="6D7502EE" w14:paraId="1B79A60B" wp14:textId="77777777">
        <w:tc>
          <w:tcPr>
            <w:tcW w:w="26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0C3224CF" wp14:textId="77777777">
            <w:pPr>
              <w:jc w:val="right"/>
            </w:pPr>
            <w:r>
              <w:t>Exceptions:</w:t>
            </w:r>
          </w:p>
        </w:tc>
        <w:tc>
          <w:tcPr>
            <w:tcW w:w="6228" w:type="dxa"/>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C50E43" w:rsidRDefault="00C50E43" w14:paraId="53128261" wp14:textId="77777777">
            <w:pPr>
              <w:snapToGrid w:val="0"/>
            </w:pPr>
          </w:p>
        </w:tc>
      </w:tr>
      <w:tr xmlns:wp14="http://schemas.microsoft.com/office/word/2010/wordml" w:rsidR="00000000" w:rsidTr="6D7502EE" w14:paraId="2C4BEA0D" wp14:textId="77777777">
        <w:tc>
          <w:tcPr>
            <w:tcW w:w="26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11B7AC2A" wp14:textId="77777777">
            <w:pPr>
              <w:jc w:val="right"/>
            </w:pPr>
            <w:r>
              <w:t>Includes:</w:t>
            </w:r>
          </w:p>
        </w:tc>
        <w:tc>
          <w:tcPr>
            <w:tcW w:w="6228" w:type="dxa"/>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C50E43" w:rsidRDefault="00C50E43" w14:paraId="62486C05" wp14:textId="77777777">
            <w:pPr>
              <w:snapToGrid w:val="0"/>
            </w:pPr>
          </w:p>
        </w:tc>
      </w:tr>
      <w:tr xmlns:wp14="http://schemas.microsoft.com/office/word/2010/wordml" w:rsidR="00000000" w:rsidTr="6D7502EE" w14:paraId="2B7009E2" wp14:textId="77777777">
        <w:tc>
          <w:tcPr>
            <w:tcW w:w="26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75A70A44" wp14:textId="77777777">
            <w:pPr>
              <w:jc w:val="right"/>
            </w:pPr>
            <w:r>
              <w:t>Special Requirements:</w:t>
            </w:r>
          </w:p>
        </w:tc>
        <w:tc>
          <w:tcPr>
            <w:tcW w:w="6228" w:type="dxa"/>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C50E43" w:rsidRDefault="00C50E43" w14:paraId="4101652C" wp14:textId="77777777">
            <w:pPr>
              <w:snapToGrid w:val="0"/>
            </w:pPr>
          </w:p>
        </w:tc>
      </w:tr>
      <w:tr xmlns:wp14="http://schemas.microsoft.com/office/word/2010/wordml" w:rsidR="00000000" w:rsidTr="6D7502EE" w14:paraId="6930ED00" wp14:textId="77777777">
        <w:tc>
          <w:tcPr>
            <w:tcW w:w="2628" w:type="dxa"/>
            <w:tcBorders>
              <w:top w:val="single" w:color="000000" w:themeColor="text1" w:sz="6" w:space="0"/>
              <w:left w:val="single" w:color="000000" w:themeColor="text1" w:sz="12" w:space="0"/>
              <w:bottom w:val="single" w:color="000000" w:themeColor="text1" w:sz="6" w:space="0"/>
              <w:right w:val="single" w:color="000000" w:themeColor="text1" w:sz="6" w:space="0"/>
            </w:tcBorders>
            <w:tcMar/>
          </w:tcPr>
          <w:p w:rsidR="00C50E43" w:rsidRDefault="00C50E43" w14:paraId="68AD7553" wp14:textId="77777777">
            <w:pPr>
              <w:jc w:val="right"/>
            </w:pPr>
            <w:r>
              <w:t>Assumptions:</w:t>
            </w:r>
          </w:p>
        </w:tc>
        <w:tc>
          <w:tcPr>
            <w:tcW w:w="6228" w:type="dxa"/>
            <w:tcBorders>
              <w:top w:val="single" w:color="000000" w:themeColor="text1" w:sz="6" w:space="0"/>
              <w:left w:val="single" w:color="000000" w:themeColor="text1" w:sz="6" w:space="0"/>
              <w:bottom w:val="single" w:color="000000" w:themeColor="text1" w:sz="6" w:space="0"/>
              <w:right w:val="single" w:color="000000" w:themeColor="text1" w:sz="12" w:space="0"/>
            </w:tcBorders>
            <w:tcMar/>
          </w:tcPr>
          <w:p w:rsidR="004E669B" w:rsidRDefault="00C50E43" w14:paraId="1DE0C8C0" wp14:textId="75AFB0D9">
            <w:pPr>
              <w:snapToGrid w:val="0"/>
            </w:pPr>
            <w:r w:rsidR="2EC431F6">
              <w:rPr/>
              <w:t>Here,</w:t>
            </w:r>
            <w:r w:rsidR="00C50E43">
              <w:rPr/>
              <w:t xml:space="preserve"> </w:t>
            </w:r>
            <w:r w:rsidR="2EC431F6">
              <w:rPr/>
              <w:t xml:space="preserve">we </w:t>
            </w:r>
            <w:r w:rsidR="00C50E43">
              <w:rPr/>
              <w:t xml:space="preserve">assume that the order of playing is that the first to play is the </w:t>
            </w:r>
            <w:r w:rsidR="00C50E43">
              <w:rPr/>
              <w:t>HumanPlayer</w:t>
            </w:r>
            <w:r w:rsidR="00C50E43">
              <w:rPr/>
              <w:t>, then system.</w:t>
            </w:r>
          </w:p>
        </w:tc>
      </w:tr>
      <w:tr xmlns:wp14="http://schemas.microsoft.com/office/word/2010/wordml" w:rsidR="00000000" w:rsidTr="6D7502EE" w14:paraId="21AEAF43" wp14:textId="77777777">
        <w:tc>
          <w:tcPr>
            <w:tcW w:w="2628" w:type="dxa"/>
            <w:tcBorders>
              <w:top w:val="single" w:color="000000" w:themeColor="text1" w:sz="6" w:space="0"/>
              <w:left w:val="single" w:color="000000" w:themeColor="text1" w:sz="12" w:space="0"/>
              <w:bottom w:val="single" w:color="000000" w:themeColor="text1" w:sz="12" w:space="0"/>
              <w:right w:val="single" w:color="000000" w:themeColor="text1" w:sz="6" w:space="0"/>
            </w:tcBorders>
            <w:tcMar/>
          </w:tcPr>
          <w:p w:rsidR="00C50E43" w:rsidRDefault="00C50E43" w14:paraId="32A71F34" wp14:textId="77777777">
            <w:pPr>
              <w:jc w:val="right"/>
            </w:pPr>
            <w:r>
              <w:t>Notes and Issues:</w:t>
            </w:r>
          </w:p>
        </w:tc>
        <w:tc>
          <w:tcPr>
            <w:tcW w:w="6228" w:type="dxa"/>
            <w:tcBorders>
              <w:top w:val="single" w:color="000000" w:themeColor="text1" w:sz="6" w:space="0"/>
              <w:left w:val="single" w:color="000000" w:themeColor="text1" w:sz="6" w:space="0"/>
              <w:bottom w:val="single" w:color="000000" w:themeColor="text1" w:sz="12" w:space="0"/>
              <w:right w:val="single" w:color="000000" w:themeColor="text1" w:sz="12" w:space="0"/>
            </w:tcBorders>
            <w:tcMar/>
          </w:tcPr>
          <w:p w:rsidR="00C50E43" w:rsidRDefault="00C50E43" w14:paraId="7D3581D5" w14:textId="24B8D443">
            <w:r w:rsidR="00C50E43">
              <w:rPr/>
              <w:t xml:space="preserve">To discuss if consider bad inputs from </w:t>
            </w:r>
            <w:r w:rsidR="00C50E43">
              <w:rPr/>
              <w:t>HumanPlayer</w:t>
            </w:r>
            <w:r w:rsidR="00C50E43">
              <w:rPr/>
              <w:t>, for example a letter instead of a number</w:t>
            </w:r>
            <w:r w:rsidR="3AB209C0">
              <w:rPr/>
              <w:t>.</w:t>
            </w:r>
          </w:p>
          <w:p w:rsidR="004E669B" w:rsidRDefault="004E669B" w14:paraId="5711AC00" wp14:textId="77777777">
            <w:pPr>
              <w:snapToGrid w:val="0"/>
            </w:pPr>
            <w:r>
              <w:t>For the points update and the total points needed to win, see Business Rules.</w:t>
            </w:r>
          </w:p>
        </w:tc>
      </w:tr>
    </w:tbl>
    <w:p xmlns:wp14="http://schemas.microsoft.com/office/word/2010/wordml" w:rsidR="00083FD8" w:rsidRDefault="00083FD8" w14:paraId="4B99056E" wp14:textId="77777777"/>
    <w:sectPr w:rsidR="00083FD8">
      <w:headerReference w:type="even" r:id="rId13"/>
      <w:headerReference w:type="default" r:id="rId14"/>
      <w:footerReference w:type="even" r:id="rId15"/>
      <w:footerReference w:type="default" r:id="rId16"/>
      <w:headerReference w:type="first" r:id="rId17"/>
      <w:footerReference w:type="first" r:id="rId18"/>
      <w:pgSz w:w="12240" w:h="15840" w:orient="portrait"/>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C50E43" w:rsidRDefault="00C50E43" w14:paraId="1299C43A" wp14:textId="77777777">
      <w:r>
        <w:separator/>
      </w:r>
    </w:p>
  </w:endnote>
  <w:endnote w:type="continuationSeparator" w:id="0">
    <w:p xmlns:wp14="http://schemas.microsoft.com/office/word/2010/wordml" w:rsidR="00C50E43" w:rsidRDefault="00C50E43" w14:paraId="4DDBEF00"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Devanagari">
    <w:panose1 w:val="020B0502040504020204"/>
    <w:charset w:val="00"/>
    <w:family w:val="swiss"/>
    <w:pitch w:val="variable"/>
    <w:sig w:usb0="80008023" w:usb1="00002046" w:usb2="00000000" w:usb3="00000000" w:csb0="00000001" w:csb1="00000000"/>
  </w:font>
  <w:font w:name="Lohit Devanagari">
    <w:charset w:val="01"/>
    <w:family w:val="auto"/>
    <w:pitch w:val="default"/>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50E43" w:rsidRDefault="00C50E43" w14:paraId="2946DB82" wp14:textId="7777777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50E43" w:rsidRDefault="00C50E43" w14:paraId="418A5D98" wp14:textId="77777777">
    <w:pPr>
      <w:pStyle w:val="Pidipagina"/>
    </w:pPr>
    <w:r>
      <w:t>Copyright © 1999 by Karl E. Wiegers. Permission is granted to use, modify, and distribute this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50E43" w:rsidRDefault="00C50E43" w14:paraId="6D98A12B" wp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50E43" w:rsidRDefault="00C50E43" w14:paraId="34CE0A41" wp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50E43" w:rsidRDefault="00C50E43" w14:paraId="3CF2D8B6"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C50E43" w:rsidRDefault="00C50E43" w14:paraId="0FB78278" wp14:textId="77777777">
      <w:r>
        <w:separator/>
      </w:r>
    </w:p>
  </w:footnote>
  <w:footnote w:type="continuationSeparator" w:id="0">
    <w:p xmlns:wp14="http://schemas.microsoft.com/office/word/2010/wordml" w:rsidR="00C50E43" w:rsidRDefault="00C50E43" w14:paraId="1FC39945"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50E43" w:rsidRDefault="00C50E43" w14:paraId="1C1E0306" wp14:textId="77777777">
    <w:pPr>
      <w:pStyle w:val="Intestazione"/>
      <w:tabs>
        <w:tab w:val="clear" w:pos="4320"/>
        <w:tab w:val="clear" w:pos="8640"/>
        <w:tab w:val="center" w:pos="4680"/>
        <w:tab w:val="right" w:pos="9360"/>
      </w:tabs>
    </w:pPr>
    <w:r>
      <w:t>Use Cases for &lt;Project&gt;</w:t>
    </w:r>
    <w:r>
      <w:tab/>
    </w:r>
    <w:r>
      <w:tab/>
    </w:r>
    <w:r>
      <w:t xml:space="preserve">Page </w:t>
    </w:r>
    <w:r>
      <w:rPr>
        <w:rStyle w:val="Numeropagina"/>
      </w:rPr>
      <w:fldChar w:fldCharType="begin"/>
    </w:r>
    <w:r>
      <w:rPr>
        <w:rStyle w:val="Numeropagina"/>
      </w:rPr>
      <w:instrText xml:space="preserve"> PAGE </w:instrText>
    </w:r>
    <w:r>
      <w:rPr>
        <w:rStyle w:val="Numeropagina"/>
      </w:rPr>
      <w:fldChar w:fldCharType="separate"/>
    </w:r>
    <w:r>
      <w:rPr>
        <w:rStyle w:val="Numeropagina"/>
      </w:rPr>
      <w:t>0</w:t>
    </w:r>
    <w:r>
      <w:rPr>
        <w:rStyle w:val="Numeropagina"/>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50E43" w:rsidRDefault="00C50E43" w14:paraId="62EBF3C5" wp14:textId="77777777">
    <w:pPr>
      <w:pStyle w:val="Rigadiintestazioneasinistr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50E43" w:rsidRDefault="00C50E43" w14:paraId="3461D779" wp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50E43" w:rsidRDefault="00C50E43" w14:paraId="03BCD0BD" wp14:textId="77777777">
    <w:pPr>
      <w:pStyle w:val="Intestazione"/>
      <w:tabs>
        <w:tab w:val="clear" w:pos="8640"/>
        <w:tab w:val="right" w:pos="9360"/>
      </w:tabs>
    </w:pPr>
    <w:r>
      <w:t xml:space="preserve"> Use Cases for Scimmia</w:t>
    </w:r>
    <w:r>
      <w:tab/>
    </w:r>
    <w:r>
      <w:tab/>
    </w:r>
    <w:r>
      <w:t xml:space="preserve">Page </w:t>
    </w:r>
    <w:r>
      <w:rPr>
        <w:rStyle w:val="Numeropagina"/>
      </w:rPr>
      <w:fldChar w:fldCharType="begin"/>
    </w:r>
    <w:r>
      <w:rPr>
        <w:rStyle w:val="Numeropagina"/>
      </w:rPr>
      <w:instrText xml:space="preserve"> PAGE </w:instrText>
    </w:r>
    <w:r>
      <w:rPr>
        <w:rStyle w:val="Numeropagina"/>
      </w:rPr>
      <w:fldChar w:fldCharType="separate"/>
    </w:r>
    <w:r>
      <w:rPr>
        <w:rStyle w:val="Numeropagina"/>
      </w:rPr>
      <w:t>4</w:t>
    </w:r>
    <w:r>
      <w:rPr>
        <w:rStyle w:val="Numeropagina"/>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50E43" w:rsidRDefault="00C50E43" w14:paraId="0562CB0E"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432"/>
        </w:tabs>
        <w:ind w:left="432" w:hanging="432"/>
      </w:pPr>
    </w:lvl>
    <w:lvl w:ilvl="1">
      <w:start w:val="1"/>
      <w:numFmt w:val="decimal"/>
      <w:lvlText w:val="%1.%2."/>
      <w:lvlJc w:val="left"/>
      <w:pPr>
        <w:tabs>
          <w:tab w:val="num" w:pos="2563"/>
        </w:tabs>
        <w:ind w:left="1843" w:firstLine="0"/>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0000003"/>
    <w:multiLevelType w:val="multilevel"/>
    <w:tmpl w:val="00000003"/>
    <w:name w:val="WW8Num3"/>
    <w:lvl w:ilvl="0">
      <w:start w:val="1"/>
      <w:numFmt w:val="bullet"/>
      <w:lvlText w:val=""/>
      <w:lvlJc w:val="left"/>
      <w:pPr>
        <w:tabs>
          <w:tab w:val="num" w:pos="360"/>
        </w:tabs>
        <w:ind w:left="360" w:hanging="360"/>
      </w:pPr>
      <w:rPr>
        <w:rFonts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46024190">
    <w:abstractNumId w:val="0"/>
  </w:num>
  <w:num w:numId="2" w16cid:durableId="1105342480">
    <w:abstractNumId w:val="1"/>
  </w:num>
  <w:num w:numId="3" w16cid:durableId="287006167">
    <w:abstractNumId w:val="2"/>
  </w:num>
  <w:num w:numId="4" w16cid:durableId="1468819077">
    <w:abstractNumId w:val="3"/>
  </w:num>
  <w:num w:numId="5" w16cid:durableId="1465466427">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55F"/>
    <w:rsid w:val="0004655F"/>
    <w:rsid w:val="00083FD8"/>
    <w:rsid w:val="002C17EB"/>
    <w:rsid w:val="00327443"/>
    <w:rsid w:val="00446296"/>
    <w:rsid w:val="004E669B"/>
    <w:rsid w:val="004F45D2"/>
    <w:rsid w:val="00732B30"/>
    <w:rsid w:val="007C668C"/>
    <w:rsid w:val="00992A5B"/>
    <w:rsid w:val="00BA7EC8"/>
    <w:rsid w:val="00C50E43"/>
    <w:rsid w:val="00F947D8"/>
    <w:rsid w:val="0112AC10"/>
    <w:rsid w:val="013E0DE0"/>
    <w:rsid w:val="04AF2B75"/>
    <w:rsid w:val="0575B98F"/>
    <w:rsid w:val="07E188B2"/>
    <w:rsid w:val="0868A7C6"/>
    <w:rsid w:val="0B41D9B3"/>
    <w:rsid w:val="0F13DAF5"/>
    <w:rsid w:val="0F6B52CE"/>
    <w:rsid w:val="13318D0B"/>
    <w:rsid w:val="16E1F433"/>
    <w:rsid w:val="172828BF"/>
    <w:rsid w:val="183CEC45"/>
    <w:rsid w:val="1CB8BA1D"/>
    <w:rsid w:val="1F1F1DDE"/>
    <w:rsid w:val="1F6EE19D"/>
    <w:rsid w:val="1FE3658D"/>
    <w:rsid w:val="21488C5F"/>
    <w:rsid w:val="217BA346"/>
    <w:rsid w:val="21BD015D"/>
    <w:rsid w:val="29540987"/>
    <w:rsid w:val="2C96AF7F"/>
    <w:rsid w:val="2EB522A7"/>
    <w:rsid w:val="2EC431F6"/>
    <w:rsid w:val="2F6B8137"/>
    <w:rsid w:val="2FAA9A67"/>
    <w:rsid w:val="308DBE02"/>
    <w:rsid w:val="3608A110"/>
    <w:rsid w:val="3708760B"/>
    <w:rsid w:val="3790EE5E"/>
    <w:rsid w:val="39CF9D8B"/>
    <w:rsid w:val="3A76CD05"/>
    <w:rsid w:val="3AB209C0"/>
    <w:rsid w:val="3B8A71EC"/>
    <w:rsid w:val="3DB22E5E"/>
    <w:rsid w:val="43B7BAB5"/>
    <w:rsid w:val="459CD908"/>
    <w:rsid w:val="45C14B4E"/>
    <w:rsid w:val="47787B12"/>
    <w:rsid w:val="4A367A6C"/>
    <w:rsid w:val="4C7477E6"/>
    <w:rsid w:val="4E1DD1BD"/>
    <w:rsid w:val="533ED43F"/>
    <w:rsid w:val="53412477"/>
    <w:rsid w:val="5499E028"/>
    <w:rsid w:val="55192EDD"/>
    <w:rsid w:val="588283C6"/>
    <w:rsid w:val="5A0A1F67"/>
    <w:rsid w:val="5C23ED35"/>
    <w:rsid w:val="5E418D0A"/>
    <w:rsid w:val="5E98A4BF"/>
    <w:rsid w:val="5F14AF51"/>
    <w:rsid w:val="609EA1DE"/>
    <w:rsid w:val="64FC27C6"/>
    <w:rsid w:val="68F341F8"/>
    <w:rsid w:val="6A8EC953"/>
    <w:rsid w:val="6BC1903F"/>
    <w:rsid w:val="6D6426FE"/>
    <w:rsid w:val="6D7502EE"/>
    <w:rsid w:val="709868A9"/>
    <w:rsid w:val="72917058"/>
    <w:rsid w:val="7417B4FD"/>
    <w:rsid w:val="745C338B"/>
    <w:rsid w:val="749FCF6A"/>
    <w:rsid w:val="7675F8BD"/>
    <w:rsid w:val="7698E278"/>
    <w:rsid w:val="7842205D"/>
    <w:rsid w:val="79084C20"/>
    <w:rsid w:val="796829FF"/>
    <w:rsid w:val="7D1D2650"/>
    <w:rsid w:val="7D4E76A9"/>
    <w:rsid w:val="7D76E580"/>
    <w:rsid w:val="7EEDA566"/>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68BC0C"/>
  <w15:chartTrackingRefBased/>
  <w15:docId w15:val="{3D45AA4C-8B0B-426A-9AC7-A0CFA306FA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it-IT"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pPr>
      <w:suppressAutoHyphens/>
    </w:pPr>
    <w:rPr>
      <w:sz w:val="22"/>
      <w:lang w:val="en-US" w:eastAsia="zh-CN"/>
    </w:rPr>
  </w:style>
  <w:style w:type="paragraph" w:styleId="Titolo1">
    <w:name w:val="heading 1"/>
    <w:basedOn w:val="Normale"/>
    <w:next w:val="Corpotesto"/>
    <w:qFormat/>
    <w:pPr>
      <w:keepNext/>
      <w:numPr>
        <w:numId w:val="2"/>
      </w:numPr>
      <w:spacing w:before="400" w:after="200"/>
      <w:outlineLvl w:val="0"/>
    </w:pPr>
    <w:rPr>
      <w:rFonts w:ascii="Arial" w:hAnsi="Arial" w:cs="Arial"/>
      <w:b/>
      <w:sz w:val="36"/>
    </w:rPr>
  </w:style>
  <w:style w:type="paragraph" w:styleId="Titolo2">
    <w:name w:val="heading 2"/>
    <w:basedOn w:val="Normale"/>
    <w:next w:val="Corpotesto"/>
    <w:qFormat/>
    <w:pPr>
      <w:keepNext/>
      <w:numPr>
        <w:numId w:val="2"/>
      </w:numPr>
      <w:tabs>
        <w:tab w:val="left" w:pos="720"/>
      </w:tabs>
      <w:spacing w:before="240" w:after="180"/>
      <w:ind w:left="0" w:firstLine="0"/>
      <w:outlineLvl w:val="1"/>
    </w:pPr>
    <w:rPr>
      <w:rFonts w:ascii="Arial" w:hAnsi="Arial" w:cs="Arial"/>
      <w:b/>
      <w:sz w:val="28"/>
    </w:rPr>
  </w:style>
  <w:style w:type="paragraph" w:styleId="Titolo3">
    <w:name w:val="heading 3"/>
    <w:basedOn w:val="Normale"/>
    <w:next w:val="Corpotesto"/>
    <w:qFormat/>
    <w:pPr>
      <w:keepNext/>
      <w:numPr>
        <w:numId w:val="2"/>
      </w:numPr>
      <w:spacing w:before="60" w:after="60"/>
      <w:outlineLvl w:val="2"/>
    </w:pPr>
    <w:rPr>
      <w:rFonts w:ascii="Arial" w:hAnsi="Arial" w:cs="Arial"/>
      <w:b/>
      <w:sz w:val="24"/>
    </w:rPr>
  </w:style>
  <w:style w:type="paragraph" w:styleId="Titolo4">
    <w:name w:val="heading 4"/>
    <w:basedOn w:val="Normale"/>
    <w:next w:val="Corpotesto"/>
    <w:qFormat/>
    <w:pPr>
      <w:keepNext/>
      <w:numPr>
        <w:numId w:val="2"/>
      </w:numPr>
      <w:spacing w:before="60" w:after="60"/>
      <w:outlineLvl w:val="3"/>
    </w:pPr>
    <w:rPr>
      <w:rFonts w:ascii="Arial" w:hAnsi="Arial" w:cs="Arial"/>
      <w:b/>
    </w:rPr>
  </w:style>
  <w:style w:type="paragraph" w:styleId="Titolo5">
    <w:name w:val="heading 5"/>
    <w:basedOn w:val="Normale"/>
    <w:next w:val="BodyText5"/>
    <w:qFormat/>
    <w:pPr>
      <w:keepNext/>
      <w:numPr>
        <w:numId w:val="2"/>
      </w:numPr>
      <w:spacing w:before="60" w:after="60"/>
      <w:outlineLvl w:val="4"/>
    </w:pPr>
    <w:rPr>
      <w:rFonts w:ascii="Arial" w:hAnsi="Arial" w:cs="Arial"/>
      <w:b/>
    </w:rPr>
  </w:style>
  <w:style w:type="paragraph" w:styleId="Titolo6">
    <w:name w:val="heading 6"/>
    <w:basedOn w:val="Normale"/>
    <w:next w:val="BodyText6"/>
    <w:qFormat/>
    <w:pPr>
      <w:keepNext/>
      <w:numPr>
        <w:numId w:val="2"/>
      </w:numPr>
      <w:spacing w:before="60" w:after="60"/>
      <w:outlineLvl w:val="5"/>
    </w:pPr>
    <w:rPr>
      <w:rFonts w:ascii="Arial" w:hAnsi="Arial" w:cs="Arial"/>
      <w:b/>
    </w:rPr>
  </w:style>
  <w:style w:type="paragraph" w:styleId="Titolo7">
    <w:name w:val="heading 7"/>
    <w:basedOn w:val="Normale"/>
    <w:next w:val="BodyText7"/>
    <w:qFormat/>
    <w:pPr>
      <w:keepNext/>
      <w:numPr>
        <w:numId w:val="2"/>
      </w:numPr>
      <w:spacing w:before="60" w:after="60"/>
      <w:outlineLvl w:val="6"/>
    </w:pPr>
    <w:rPr>
      <w:rFonts w:ascii="Arial" w:hAnsi="Arial" w:cs="Arial"/>
      <w:b/>
    </w:rPr>
  </w:style>
  <w:style w:type="paragraph" w:styleId="Titolo8">
    <w:name w:val="heading 8"/>
    <w:basedOn w:val="Normale"/>
    <w:next w:val="Normale"/>
    <w:qFormat/>
    <w:pPr>
      <w:numPr>
        <w:numId w:val="2"/>
      </w:numPr>
      <w:spacing w:before="240" w:after="60"/>
      <w:outlineLvl w:val="7"/>
    </w:pPr>
    <w:rPr>
      <w:rFonts w:ascii="Arial" w:hAnsi="Arial" w:cs="Arial"/>
      <w:i/>
      <w:sz w:val="20"/>
    </w:rPr>
  </w:style>
  <w:style w:type="paragraph" w:styleId="Titolo9">
    <w:name w:val="heading 9"/>
    <w:basedOn w:val="Normale"/>
    <w:next w:val="Normale"/>
    <w:qFormat/>
    <w:pPr>
      <w:numPr>
        <w:numId w:val="2"/>
      </w:numPr>
      <w:spacing w:before="240" w:after="60"/>
      <w:outlineLvl w:val="8"/>
    </w:pPr>
    <w:rPr>
      <w:rFonts w:ascii="Arial" w:hAnsi="Arial" w:cs="Arial"/>
      <w:b/>
      <w:i/>
      <w:sz w:val="1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WW8Num3z0" w:customStyle="1">
    <w:name w:val="WW8Num3z0"/>
    <w:rPr>
      <w:rFonts w:ascii="Symbol" w:hAnsi="Symbol" w:cs="Symbol"/>
    </w:rPr>
  </w:style>
  <w:style w:type="character" w:styleId="WW8Num4z0" w:customStyle="1">
    <w:name w:val="WW8Num4z0"/>
    <w:rPr>
      <w:rFonts w:ascii="Symbol" w:hAnsi="Symbol" w:cs="Symbol"/>
    </w:rPr>
  </w:style>
  <w:style w:type="character" w:styleId="WW8Num5z0" w:customStyle="1">
    <w:name w:val="WW8Num5z0"/>
    <w:rPr>
      <w:rFonts w:ascii="Symbol" w:hAnsi="Symbol" w:cs="Symbol"/>
    </w:rPr>
  </w:style>
  <w:style w:type="character" w:styleId="WW8Num9z0" w:customStyle="1">
    <w:name w:val="WW8Num9z0"/>
    <w:rPr>
      <w:rFonts w:hint="default"/>
    </w:rPr>
  </w:style>
  <w:style w:type="character" w:styleId="WW8Num10z0" w:customStyle="1">
    <w:name w:val="WW8Num10z0"/>
    <w:rPr>
      <w:rFonts w:hint="default"/>
    </w:rPr>
  </w:style>
  <w:style w:type="character" w:styleId="WW8NumSt1z0" w:customStyle="1">
    <w:name w:val="WW8NumSt1z0"/>
    <w:rPr>
      <w:rFonts w:hint="default" w:ascii="Symbol" w:hAnsi="Symbol" w:cs="Symbol"/>
    </w:rPr>
  </w:style>
  <w:style w:type="character" w:styleId="Carpredefinitoparagrafo1" w:customStyle="1">
    <w:name w:val="Car. predefinito paragrafo1"/>
  </w:style>
  <w:style w:type="character" w:styleId="Caratterinotaapidipagina" w:customStyle="1">
    <w:name w:val="Caratteri nota a piè di pagina"/>
    <w:rPr>
      <w:vertAlign w:val="superscript"/>
    </w:rPr>
  </w:style>
  <w:style w:type="character" w:styleId="Numeropagina">
    <w:name w:val="page number"/>
    <w:basedOn w:val="Carpredefinitoparagrafo1"/>
  </w:style>
  <w:style w:type="paragraph" w:styleId="Titolo10" w:customStyle="1">
    <w:name w:val="Titolo1"/>
    <w:basedOn w:val="HeadingBase"/>
    <w:next w:val="Corpotesto"/>
    <w:pPr>
      <w:spacing w:before="240" w:after="720"/>
      <w:jc w:val="right"/>
    </w:pPr>
    <w:rPr>
      <w:kern w:val="2"/>
      <w:sz w:val="64"/>
    </w:rPr>
  </w:style>
  <w:style w:type="paragraph" w:styleId="Corpotesto">
    <w:name w:val="Body Text"/>
    <w:basedOn w:val="Normale"/>
    <w:pPr>
      <w:spacing w:after="120" w:line="220" w:lineRule="exact"/>
    </w:pPr>
  </w:style>
  <w:style w:type="paragraph" w:styleId="Elenco">
    <w:name w:val="List"/>
    <w:basedOn w:val="Normale"/>
    <w:pPr>
      <w:tabs>
        <w:tab w:val="left" w:pos="1080"/>
      </w:tabs>
      <w:spacing w:after="60"/>
      <w:ind w:left="1080" w:hanging="360"/>
    </w:pPr>
  </w:style>
  <w:style w:type="paragraph" w:styleId="Didascalia">
    <w:name w:val="caption"/>
    <w:basedOn w:val="Normale"/>
    <w:qFormat/>
    <w:pPr>
      <w:suppressLineNumbers/>
      <w:spacing w:before="120" w:after="120"/>
    </w:pPr>
    <w:rPr>
      <w:rFonts w:cs="Noto Sans Devanagari"/>
      <w:i/>
      <w:iCs/>
      <w:sz w:val="24"/>
      <w:szCs w:val="24"/>
    </w:rPr>
  </w:style>
  <w:style w:type="paragraph" w:styleId="Indice" w:customStyle="1">
    <w:name w:val="Indice"/>
    <w:basedOn w:val="Normale"/>
    <w:pPr>
      <w:suppressLineNumbers/>
    </w:pPr>
    <w:rPr>
      <w:rFonts w:cs="Lohit Devanagari"/>
    </w:rPr>
  </w:style>
  <w:style w:type="paragraph" w:styleId="HeadingBase" w:customStyle="1">
    <w:name w:val="Heading Base"/>
    <w:basedOn w:val="Normale"/>
    <w:pPr>
      <w:spacing w:before="60" w:after="60"/>
    </w:pPr>
    <w:rPr>
      <w:rFonts w:ascii="Arial" w:hAnsi="Arial" w:cs="Arial"/>
      <w:b/>
    </w:rPr>
  </w:style>
  <w:style w:type="paragraph" w:styleId="caption1" w:customStyle="1">
    <w:name w:val="caption1"/>
    <w:basedOn w:val="Normale"/>
    <w:next w:val="Corpotesto"/>
    <w:pPr>
      <w:spacing w:before="120" w:after="180"/>
    </w:pPr>
    <w:rPr>
      <w:i/>
    </w:rPr>
  </w:style>
  <w:style w:type="paragraph" w:styleId="BodyText5" w:customStyle="1">
    <w:name w:val="Body Text 5"/>
    <w:basedOn w:val="Corpotesto"/>
    <w:pPr>
      <w:ind w:left="720"/>
    </w:pPr>
  </w:style>
  <w:style w:type="paragraph" w:styleId="BodyText6" w:customStyle="1">
    <w:name w:val="Body Text 6"/>
    <w:basedOn w:val="Corpotesto"/>
    <w:pPr>
      <w:ind w:left="1440"/>
    </w:pPr>
  </w:style>
  <w:style w:type="paragraph" w:styleId="BodyText7" w:customStyle="1">
    <w:name w:val="Body Text 7"/>
    <w:basedOn w:val="Corpotesto"/>
    <w:pPr>
      <w:ind w:left="2160"/>
    </w:pPr>
  </w:style>
  <w:style w:type="paragraph" w:styleId="ByLine" w:customStyle="1">
    <w:name w:val="ByLine"/>
    <w:basedOn w:val="Titolo10"/>
    <w:rPr>
      <w:sz w:val="28"/>
    </w:rPr>
  </w:style>
  <w:style w:type="paragraph" w:styleId="ChangeHistoryTitle" w:customStyle="1">
    <w:name w:val="ChangeHistory Title"/>
    <w:basedOn w:val="Normale"/>
    <w:pPr>
      <w:keepNext/>
      <w:spacing w:before="60" w:after="60"/>
      <w:jc w:val="center"/>
    </w:pPr>
    <w:rPr>
      <w:rFonts w:ascii="Arial" w:hAnsi="Arial" w:cs="Arial"/>
      <w:b/>
      <w:sz w:val="36"/>
    </w:rPr>
  </w:style>
  <w:style w:type="paragraph" w:styleId="Code" w:customStyle="1">
    <w:name w:val="Code"/>
    <w:basedOn w:val="Normale"/>
    <w:pPr>
      <w:keepLines/>
      <w:tabs>
        <w:tab w:val="left" w:pos="360"/>
        <w:tab w:val="left" w:pos="720"/>
        <w:tab w:val="left" w:pos="1080"/>
        <w:tab w:val="left" w:pos="1440"/>
        <w:tab w:val="left" w:pos="1800"/>
        <w:tab w:val="left" w:pos="2160"/>
        <w:tab w:val="left" w:pos="2520"/>
        <w:tab w:val="left" w:pos="2880"/>
        <w:tab w:val="left" w:pos="3240"/>
        <w:tab w:val="left" w:pos="3600"/>
      </w:tabs>
    </w:pPr>
    <w:rPr>
      <w:rFonts w:ascii="Courier New" w:hAnsi="Courier New" w:cs="Courier New"/>
      <w:sz w:val="18"/>
    </w:rPr>
  </w:style>
  <w:style w:type="paragraph" w:styleId="Definition" w:customStyle="1">
    <w:name w:val="Definition"/>
    <w:basedOn w:val="Corpotesto"/>
  </w:style>
  <w:style w:type="paragraph" w:styleId="ExampleText" w:customStyle="1">
    <w:name w:val="Example Text"/>
    <w:basedOn w:val="Code"/>
    <w:pPr>
      <w:pBdr>
        <w:top w:val="single" w:color="000000" w:sz="6" w:space="4"/>
        <w:left w:val="single" w:color="000000" w:sz="6" w:space="4"/>
        <w:bottom w:val="single" w:color="000000" w:sz="6" w:space="4"/>
        <w:right w:val="single" w:color="000000" w:sz="6" w:space="4"/>
      </w:pBdr>
    </w:pPr>
    <w:rPr>
      <w:rFonts w:ascii="Arial" w:hAnsi="Arial" w:cs="Arial"/>
    </w:rPr>
  </w:style>
  <w:style w:type="paragraph" w:styleId="FigureTitle" w:customStyle="1">
    <w:name w:val="Figure Title"/>
    <w:basedOn w:val="Normale"/>
    <w:next w:val="Corpotesto"/>
    <w:pPr>
      <w:keepLines/>
      <w:spacing w:before="120" w:after="180"/>
      <w:jc w:val="center"/>
    </w:pPr>
    <w:rPr>
      <w:rFonts w:ascii="Arial" w:hAnsi="Arial" w:cs="Arial"/>
      <w:b/>
    </w:rPr>
  </w:style>
  <w:style w:type="paragraph" w:styleId="Intestazioneepidipagina" w:customStyle="1">
    <w:name w:val="Intestazione e piè di pagina"/>
    <w:basedOn w:val="Normale"/>
    <w:pPr>
      <w:suppressLineNumbers/>
      <w:tabs>
        <w:tab w:val="center" w:pos="4819"/>
        <w:tab w:val="right" w:pos="9638"/>
      </w:tabs>
    </w:pPr>
  </w:style>
  <w:style w:type="paragraph" w:styleId="Pidipagina">
    <w:name w:val="footer"/>
    <w:basedOn w:val="Normale"/>
    <w:pPr>
      <w:keepNext/>
      <w:tabs>
        <w:tab w:val="center" w:pos="4320"/>
        <w:tab w:val="right" w:pos="8640"/>
      </w:tabs>
      <w:jc w:val="center"/>
    </w:pPr>
    <w:rPr>
      <w:b/>
      <w:i/>
      <w:sz w:val="20"/>
    </w:rPr>
  </w:style>
  <w:style w:type="paragraph" w:styleId="Testonotaapidipagina">
    <w:name w:val="footnote text"/>
    <w:basedOn w:val="Normale"/>
  </w:style>
  <w:style w:type="paragraph" w:styleId="Intestazione">
    <w:name w:val="header"/>
    <w:basedOn w:val="Normale"/>
    <w:pPr>
      <w:keepNext/>
      <w:tabs>
        <w:tab w:val="center" w:pos="4320"/>
        <w:tab w:val="right" w:pos="8640"/>
      </w:tabs>
    </w:pPr>
    <w:rPr>
      <w:b/>
      <w:i/>
      <w:sz w:val="20"/>
    </w:rPr>
  </w:style>
  <w:style w:type="paragraph" w:styleId="HeaderBase" w:customStyle="1">
    <w:name w:val="Header Base"/>
    <w:basedOn w:val="Normale"/>
    <w:pPr>
      <w:keepNext/>
      <w:tabs>
        <w:tab w:val="right" w:pos="8640"/>
      </w:tabs>
    </w:pPr>
    <w:rPr>
      <w:rFonts w:ascii="Arial" w:hAnsi="Arial" w:cs="Arial"/>
      <w:b/>
      <w:sz w:val="18"/>
    </w:rPr>
  </w:style>
  <w:style w:type="paragraph" w:styleId="InstrHeading1" w:customStyle="1">
    <w:name w:val="Instr Heading 1"/>
    <w:basedOn w:val="Titolo4"/>
    <w:next w:val="Corpotesto"/>
    <w:pPr>
      <w:outlineLvl w:val="9"/>
    </w:pPr>
  </w:style>
  <w:style w:type="paragraph" w:styleId="InstrHeading2" w:customStyle="1">
    <w:name w:val="Instr Heading 2"/>
    <w:basedOn w:val="InstrHeading1"/>
    <w:next w:val="Corpotesto"/>
    <w:rPr>
      <w:b w:val="0"/>
    </w:rPr>
  </w:style>
  <w:style w:type="paragraph" w:styleId="ListBullet2" w:customStyle="1">
    <w:name w:val="List Bullet 2"/>
    <w:basedOn w:val="Normale"/>
    <w:pPr>
      <w:tabs>
        <w:tab w:val="left" w:pos="1440"/>
      </w:tabs>
      <w:spacing w:after="60"/>
      <w:ind w:left="1440" w:hanging="360"/>
    </w:pPr>
  </w:style>
  <w:style w:type="paragraph" w:styleId="ListBullet3" w:customStyle="1">
    <w:name w:val="List Bullet 3"/>
    <w:basedOn w:val="Normale"/>
    <w:pPr>
      <w:tabs>
        <w:tab w:val="left" w:pos="1800"/>
      </w:tabs>
      <w:spacing w:after="60"/>
      <w:ind w:left="1800" w:hanging="360"/>
    </w:pPr>
  </w:style>
  <w:style w:type="paragraph" w:styleId="ListBase" w:customStyle="1">
    <w:name w:val="List Base"/>
    <w:basedOn w:val="Normale"/>
    <w:pPr>
      <w:spacing w:after="60"/>
    </w:pPr>
  </w:style>
  <w:style w:type="paragraph" w:styleId="Puntoelenco1" w:customStyle="1">
    <w:name w:val="Punto elenco1"/>
    <w:basedOn w:val="ListBase"/>
    <w:pPr>
      <w:numPr>
        <w:numId w:val="3"/>
      </w:numPr>
      <w:ind w:left="1080"/>
    </w:pPr>
  </w:style>
  <w:style w:type="paragraph" w:styleId="Puntoelenco21" w:customStyle="1">
    <w:name w:val="Punto elenco 21"/>
    <w:basedOn w:val="ListBase"/>
    <w:pPr>
      <w:numPr>
        <w:numId w:val="4"/>
      </w:numPr>
      <w:ind w:left="1440"/>
    </w:pPr>
  </w:style>
  <w:style w:type="paragraph" w:styleId="Puntoelenco31" w:customStyle="1">
    <w:name w:val="Punto elenco 31"/>
    <w:basedOn w:val="ListBase"/>
    <w:pPr>
      <w:numPr>
        <w:numId w:val="5"/>
      </w:numPr>
      <w:ind w:left="1800"/>
    </w:pPr>
  </w:style>
  <w:style w:type="paragraph" w:styleId="Note" w:customStyle="1">
    <w:name w:val="Note"/>
    <w:basedOn w:val="Normale"/>
    <w:pPr>
      <w:pBdr>
        <w:top w:val="single" w:color="000000" w:sz="6" w:space="1"/>
        <w:left w:val="none" w:color="000000" w:sz="0" w:space="0"/>
        <w:bottom w:val="single" w:color="000000" w:sz="6" w:space="1"/>
        <w:right w:val="none" w:color="000000" w:sz="0" w:space="0"/>
      </w:pBdr>
      <w:spacing w:before="120" w:after="180"/>
    </w:pPr>
  </w:style>
  <w:style w:type="paragraph" w:styleId="StdHeading1" w:customStyle="1">
    <w:name w:val="Std Heading 1"/>
    <w:basedOn w:val="Titolo1"/>
    <w:pPr>
      <w:outlineLvl w:val="9"/>
    </w:pPr>
  </w:style>
  <w:style w:type="paragraph" w:styleId="StdHeading2" w:customStyle="1">
    <w:name w:val="Std Heading 2"/>
    <w:basedOn w:val="Titolo2"/>
    <w:pPr>
      <w:ind w:left="432" w:hanging="432"/>
      <w:outlineLvl w:val="9"/>
    </w:pPr>
  </w:style>
  <w:style w:type="paragraph" w:styleId="Sottotitolo">
    <w:name w:val="Subtitle"/>
    <w:basedOn w:val="Titolo10"/>
    <w:next w:val="Corpotesto"/>
    <w:qFormat/>
    <w:rPr>
      <w:sz w:val="28"/>
    </w:rPr>
  </w:style>
  <w:style w:type="paragraph" w:styleId="SuperTitle" w:customStyle="1">
    <w:name w:val="SuperTitle"/>
    <w:basedOn w:val="Titolo10"/>
    <w:next w:val="Normale"/>
    <w:pPr>
      <w:pBdr>
        <w:top w:val="single" w:color="000000" w:sz="30" w:space="1"/>
        <w:left w:val="none" w:color="000000" w:sz="0" w:space="0"/>
        <w:bottom w:val="none" w:color="000000" w:sz="0" w:space="0"/>
        <w:right w:val="none" w:color="000000" w:sz="0" w:space="0"/>
      </w:pBdr>
      <w:spacing w:before="960" w:after="0"/>
    </w:pPr>
    <w:rPr>
      <w:sz w:val="28"/>
    </w:rPr>
  </w:style>
  <w:style w:type="paragraph" w:styleId="TableText" w:customStyle="1">
    <w:name w:val="Table Text"/>
    <w:basedOn w:val="Normale"/>
    <w:pPr>
      <w:spacing w:before="40" w:after="40"/>
      <w:ind w:left="72" w:right="72"/>
    </w:pPr>
    <w:rPr>
      <w:sz w:val="18"/>
    </w:rPr>
  </w:style>
  <w:style w:type="paragraph" w:styleId="TableHeading" w:customStyle="1">
    <w:name w:val="TableHeading"/>
    <w:basedOn w:val="HeadingBase"/>
    <w:pPr>
      <w:keepNext/>
      <w:ind w:left="72" w:right="72"/>
    </w:pPr>
  </w:style>
  <w:style w:type="paragraph" w:styleId="TableTitle" w:customStyle="1">
    <w:name w:val="TableTitle"/>
    <w:basedOn w:val="HeadingBase"/>
    <w:pPr>
      <w:keepNext/>
      <w:jc w:val="center"/>
    </w:pPr>
    <w:rPr>
      <w:sz w:val="24"/>
    </w:rPr>
  </w:style>
  <w:style w:type="paragraph" w:styleId="Sommario1">
    <w:name w:val="toc 1"/>
    <w:basedOn w:val="Normale"/>
    <w:next w:val="Normale"/>
    <w:pPr>
      <w:tabs>
        <w:tab w:val="right" w:pos="8640"/>
      </w:tabs>
      <w:spacing w:before="240" w:after="120"/>
    </w:pPr>
    <w:rPr>
      <w:rFonts w:ascii="Arial" w:hAnsi="Arial" w:cs="Arial"/>
      <w:b/>
      <w:sz w:val="24"/>
    </w:rPr>
  </w:style>
  <w:style w:type="paragraph" w:styleId="Sommario2">
    <w:name w:val="toc 2"/>
    <w:basedOn w:val="Normale"/>
    <w:next w:val="Normale"/>
    <w:pPr>
      <w:tabs>
        <w:tab w:val="right" w:leader="dot" w:pos="8640"/>
      </w:tabs>
      <w:ind w:left="720"/>
    </w:pPr>
  </w:style>
  <w:style w:type="paragraph" w:styleId="Sommario3">
    <w:name w:val="toc 3"/>
    <w:basedOn w:val="Normale"/>
    <w:next w:val="Normale"/>
    <w:pPr>
      <w:tabs>
        <w:tab w:val="right" w:leader="dot" w:pos="8640"/>
      </w:tabs>
      <w:ind w:left="1440"/>
    </w:pPr>
  </w:style>
  <w:style w:type="paragraph" w:styleId="Sommario4">
    <w:name w:val="toc 4"/>
    <w:basedOn w:val="Normale"/>
    <w:next w:val="Normale"/>
    <w:pPr>
      <w:tabs>
        <w:tab w:val="right" w:leader="dot" w:pos="8640"/>
      </w:tabs>
      <w:ind w:left="600"/>
    </w:pPr>
  </w:style>
  <w:style w:type="paragraph" w:styleId="Sommario5">
    <w:name w:val="toc 5"/>
    <w:basedOn w:val="Normale"/>
    <w:next w:val="Normale"/>
    <w:pPr>
      <w:tabs>
        <w:tab w:val="right" w:leader="dot" w:pos="8640"/>
      </w:tabs>
      <w:ind w:left="800"/>
    </w:pPr>
  </w:style>
  <w:style w:type="paragraph" w:styleId="Sommario6">
    <w:name w:val="toc 6"/>
    <w:basedOn w:val="Normale"/>
    <w:next w:val="Normale"/>
    <w:pPr>
      <w:tabs>
        <w:tab w:val="right" w:leader="dot" w:pos="8640"/>
      </w:tabs>
      <w:ind w:left="1000"/>
    </w:pPr>
  </w:style>
  <w:style w:type="paragraph" w:styleId="Sommario7">
    <w:name w:val="toc 7"/>
    <w:basedOn w:val="Normale"/>
    <w:next w:val="Normale"/>
    <w:pPr>
      <w:tabs>
        <w:tab w:val="right" w:leader="dot" w:pos="8640"/>
      </w:tabs>
      <w:ind w:left="1200"/>
    </w:pPr>
  </w:style>
  <w:style w:type="paragraph" w:styleId="Sommario8">
    <w:name w:val="toc 8"/>
    <w:basedOn w:val="Normale"/>
    <w:next w:val="Normale"/>
    <w:pPr>
      <w:tabs>
        <w:tab w:val="right" w:leader="dot" w:pos="8640"/>
      </w:tabs>
      <w:ind w:left="1400"/>
    </w:pPr>
  </w:style>
  <w:style w:type="paragraph" w:styleId="Sommario9">
    <w:name w:val="toc 9"/>
    <w:basedOn w:val="Normale"/>
    <w:next w:val="Normale"/>
    <w:pPr>
      <w:tabs>
        <w:tab w:val="right" w:leader="dot" w:pos="8640"/>
      </w:tabs>
      <w:ind w:left="1600"/>
    </w:pPr>
  </w:style>
  <w:style w:type="paragraph" w:styleId="TOCBase" w:customStyle="1">
    <w:name w:val="TOC Base"/>
    <w:basedOn w:val="Normale"/>
    <w:pPr>
      <w:tabs>
        <w:tab w:val="right" w:leader="dot" w:pos="8640"/>
      </w:tabs>
    </w:pPr>
  </w:style>
  <w:style w:type="paragraph" w:styleId="TOCTitle" w:customStyle="1">
    <w:name w:val="TOC Title"/>
    <w:basedOn w:val="HeadingBase"/>
    <w:pPr>
      <w:keepNext/>
      <w:spacing w:before="960" w:after="960"/>
    </w:pPr>
    <w:rPr>
      <w:sz w:val="60"/>
    </w:rPr>
  </w:style>
  <w:style w:type="paragraph" w:styleId="normaql" w:customStyle="1">
    <w:name w:val="normaql"/>
    <w:basedOn w:val="Titolo10"/>
  </w:style>
  <w:style w:type="paragraph" w:styleId="line" w:customStyle="1">
    <w:name w:val="line"/>
    <w:basedOn w:val="Titolo10"/>
    <w:pPr>
      <w:pBdr>
        <w:top w:val="single" w:color="000000" w:sz="36" w:space="1"/>
        <w:left w:val="none" w:color="000000" w:sz="0" w:space="0"/>
        <w:bottom w:val="none" w:color="000000" w:sz="0" w:space="0"/>
        <w:right w:val="none" w:color="000000" w:sz="0" w:space="0"/>
      </w:pBdr>
      <w:spacing w:after="0"/>
    </w:pPr>
    <w:rPr>
      <w:sz w:val="40"/>
    </w:rPr>
  </w:style>
  <w:style w:type="paragraph" w:styleId="Contenutotabella" w:customStyle="1">
    <w:name w:val="Contenuto tabella"/>
    <w:basedOn w:val="Normale"/>
    <w:pPr>
      <w:widowControl w:val="0"/>
      <w:suppressLineNumbers/>
    </w:pPr>
  </w:style>
  <w:style w:type="paragraph" w:styleId="Titolotabella" w:customStyle="1">
    <w:name w:val="Titolo tabella"/>
    <w:basedOn w:val="Contenutotabella"/>
    <w:pPr>
      <w:jc w:val="center"/>
    </w:pPr>
    <w:rPr>
      <w:b/>
      <w:bCs/>
    </w:rPr>
  </w:style>
  <w:style w:type="paragraph" w:styleId="Rigadiintestazioneasinistra" w:customStyle="1">
    <w:name w:val="Riga di intestazione a sinistra"/>
    <w:basedOn w:val="Intestazione"/>
    <w:pPr>
      <w:suppressLineNumbers/>
      <w:tabs>
        <w:tab w:val="clear" w:pos="4320"/>
        <w:tab w:val="clear" w:pos="8640"/>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footer" Target="footer5.xml" Id="rId18" /><Relationship Type="http://schemas.openxmlformats.org/officeDocument/2006/relationships/numbering" Target="numbering.xml" Id="rId3" /><Relationship Type="http://schemas.openxmlformats.org/officeDocument/2006/relationships/customXml" Target="../customXml/item3.xml" Id="rId21"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header" Target="header5.xml" Id="rId17" /><Relationship Type="http://schemas.openxmlformats.org/officeDocument/2006/relationships/customXml" Target="../customXml/item2.xml" Id="rId2" /><Relationship Type="http://schemas.openxmlformats.org/officeDocument/2006/relationships/footer" Target="footer4.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footer" Target="footer3.xml" Id="rId15" /><Relationship Type="http://schemas.openxmlformats.org/officeDocument/2006/relationships/footer" Target="footer1.xml"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header" Target="header4.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BBD4465CF890E489824708184DDC8F4" ma:contentTypeVersion="11" ma:contentTypeDescription="Creare un nuovo documento." ma:contentTypeScope="" ma:versionID="9cdbb72352886ce25431820e821a7c90">
  <xsd:schema xmlns:xsd="http://www.w3.org/2001/XMLSchema" xmlns:xs="http://www.w3.org/2001/XMLSchema" xmlns:p="http://schemas.microsoft.com/office/2006/metadata/properties" xmlns:ns2="e2897156-8d32-4abf-b2e1-912dceba0beb" xmlns:ns3="6dfc6827-f631-4629-a2ef-190f488910dd" targetNamespace="http://schemas.microsoft.com/office/2006/metadata/properties" ma:root="true" ma:fieldsID="f9025c67c427bef51366dd02e2c50e15" ns2:_="" ns3:_="">
    <xsd:import namespace="e2897156-8d32-4abf-b2e1-912dceba0beb"/>
    <xsd:import namespace="6dfc6827-f631-4629-a2ef-190f488910d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897156-8d32-4abf-b2e1-912dceba0b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Tag immagine" ma:readOnly="false" ma:fieldId="{5cf76f15-5ced-4ddc-b409-7134ff3c332f}" ma:taxonomyMulti="true" ma:sspId="6fe4079d-2b73-4d93-b654-11479622b6a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fc6827-f631-4629-a2ef-190f488910d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2dfb2b2-363e-4abe-b0d6-f8e7278d0b01}" ma:internalName="TaxCatchAll" ma:showField="CatchAllData" ma:web="6dfc6827-f631-4629-a2ef-190f488910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2897156-8d32-4abf-b2e1-912dceba0beb">
      <Terms xmlns="http://schemas.microsoft.com/office/infopath/2007/PartnerControls"/>
    </lcf76f155ced4ddcb4097134ff3c332f>
    <TaxCatchAll xmlns="6dfc6827-f631-4629-a2ef-190f488910dd" xsi:nil="true"/>
  </documentManagement>
</p:properties>
</file>

<file path=customXml/itemProps1.xml><?xml version="1.0" encoding="utf-8"?>
<ds:datastoreItem xmlns:ds="http://schemas.openxmlformats.org/officeDocument/2006/customXml" ds:itemID="{FF3200CC-19A3-4126-993E-4213B23CD577}">
  <ds:schemaRefs>
    <ds:schemaRef ds:uri="http://schemas.microsoft.com/sharepoint/v3/contenttype/forms"/>
  </ds:schemaRefs>
</ds:datastoreItem>
</file>

<file path=customXml/itemProps2.xml><?xml version="1.0" encoding="utf-8"?>
<ds:datastoreItem xmlns:ds="http://schemas.openxmlformats.org/officeDocument/2006/customXml" ds:itemID="{095D8D01-9DC0-426A-B79D-E55A1B932D2F}"/>
</file>

<file path=customXml/itemProps3.xml><?xml version="1.0" encoding="utf-8"?>
<ds:datastoreItem xmlns:ds="http://schemas.openxmlformats.org/officeDocument/2006/customXml" ds:itemID="{6EA910CB-AFEA-43B2-AE20-20FBE85F569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Use Case Template</dc:title>
  <dc:subject/>
  <dc:creator>Karl Wiegers</dc:creator>
  <keywords/>
  <lastModifiedBy>Lucalberto Maria Consorte</lastModifiedBy>
  <revision>10</revision>
  <lastPrinted>1998-12-07T00:16:00.0000000Z</lastPrinted>
  <dcterms:created xsi:type="dcterms:W3CDTF">2026-01-28T19:22:00.0000000Z</dcterms:created>
  <dcterms:modified xsi:type="dcterms:W3CDTF">2026-01-28T20:57:00.5573478Z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0x010100DBBD4465CF890E489824708184DDC8F4</vt:lpwstr>
  </property>
  <property fmtid="{D5CDD505-2E9C-101B-9397-08002B2CF9AE}" pid="3" name="MediaServiceImageTags">
    <vt:lpwstr/>
  </property>
</Properties>
</file>