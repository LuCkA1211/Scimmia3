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E451BA" w:rsidRDefault="00E451BA" w14:paraId="672A6659" wp14:textId="77777777">
      <w:pPr>
        <w:pStyle w:val="line"/>
      </w:pPr>
    </w:p>
    <w:p xmlns:wp14="http://schemas.microsoft.com/office/word/2010/wordml" w:rsidR="00E451BA" w:rsidRDefault="00E451BA" w14:paraId="525F795A" wp14:textId="77777777">
      <w:pPr>
        <w:pStyle w:val="Titolo10"/>
        <w:rPr>
          <w:sz w:val="40"/>
        </w:rPr>
      </w:pPr>
      <w:r>
        <w:t>Use Cases</w:t>
      </w:r>
    </w:p>
    <w:p xmlns:wp14="http://schemas.microsoft.com/office/word/2010/wordml" w:rsidR="00E451BA" w:rsidRDefault="00E451BA" w14:paraId="2733BDEA" wp14:textId="77777777">
      <w:pPr>
        <w:pStyle w:val="Titolo10"/>
        <w:spacing w:before="0" w:after="400"/>
      </w:pPr>
      <w:r>
        <w:rPr>
          <w:sz w:val="40"/>
        </w:rPr>
        <w:t>for</w:t>
      </w:r>
    </w:p>
    <w:p xmlns:wp14="http://schemas.microsoft.com/office/word/2010/wordml" w:rsidR="00E451BA" w:rsidRDefault="00E451BA" w14:paraId="5FAAAC75" wp14:textId="77777777">
      <w:pPr>
        <w:pStyle w:val="Titolo10"/>
      </w:pPr>
      <w:r>
        <w:t>Scimmia</w:t>
      </w:r>
    </w:p>
    <w:p xmlns:wp14="http://schemas.microsoft.com/office/word/2010/wordml" w:rsidR="00E451BA" w:rsidRDefault="00E451BA" w14:paraId="2D41CABD" wp14:textId="77777777">
      <w:pPr>
        <w:pStyle w:val="ByLine"/>
      </w:pPr>
      <w:r>
        <w:t>Version 2.0 approved</w:t>
      </w:r>
    </w:p>
    <w:p xmlns:wp14="http://schemas.microsoft.com/office/word/2010/wordml" w:rsidRPr="00E425A6" w:rsidR="00E451BA" w:rsidRDefault="00E451BA" w14:paraId="66D3CB91" wp14:textId="77777777">
      <w:pPr>
        <w:pStyle w:val="ByLine"/>
        <w:rPr>
          <w:lang w:val="it-IT"/>
        </w:rPr>
      </w:pPr>
      <w:r w:rsidRPr="00E425A6">
        <w:rPr>
          <w:lang w:val="it-IT"/>
        </w:rPr>
        <w:t>Prepared by Emanuele Chiodi, Lucalberto Consorte</w:t>
      </w:r>
    </w:p>
    <w:p xmlns:wp14="http://schemas.microsoft.com/office/word/2010/wordml" w:rsidR="00E451BA" w:rsidRDefault="00E451BA" w14:paraId="4E7F2588" wp14:textId="53EEFA20">
      <w:pPr>
        <w:pStyle w:val="ByLine"/>
      </w:pPr>
      <w:r w:rsidR="2D5B7E5E">
        <w:rPr/>
        <w:t>2</w:t>
      </w:r>
      <w:r w:rsidR="26C8A7B7">
        <w:rPr/>
        <w:t>1</w:t>
      </w:r>
      <w:r w:rsidR="2D5B7E5E">
        <w:rPr/>
        <w:t>/</w:t>
      </w:r>
      <w:r w:rsidR="24A31376">
        <w:rPr/>
        <w:t>11</w:t>
      </w:r>
      <w:r w:rsidR="2D5B7E5E">
        <w:rPr/>
        <w:t>/2025</w:t>
      </w:r>
    </w:p>
    <w:p xmlns:wp14="http://schemas.microsoft.com/office/word/2010/wordml" w:rsidR="00E451BA" w:rsidRDefault="00E451BA" w14:paraId="4B08E8BD" wp14:textId="77777777">
      <w:pPr>
        <w:pStyle w:val="ChangeHistoryTitle"/>
        <w:jc w:val="left"/>
        <w:rPr>
          <w:sz w:val="28"/>
        </w:rPr>
      </w:pPr>
      <w:r>
        <w:t>Revision History</w:t>
      </w:r>
    </w:p>
    <w:p xmlns:wp14="http://schemas.microsoft.com/office/word/2010/wordml" w:rsidR="00E451BA" w:rsidRDefault="00E451BA" w14:paraId="0A37501D" wp14:textId="77777777">
      <w:pPr>
        <w:jc w:val="center"/>
        <w:rPr>
          <w:b/>
          <w:sz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xmlns:wp14="http://schemas.microsoft.com/office/word/2010/wordml" w:rsidR="00000000" w:rsidTr="25D4779E" w14:paraId="5FD02133" wp14:textId="77777777">
        <w:tc>
          <w:tcPr>
            <w:tcW w:w="2160" w:type="dxa"/>
            <w:tcBorders>
              <w:top w:val="single" w:color="000000" w:themeColor="text1" w:sz="12" w:space="0"/>
              <w:left w:val="single" w:color="000000" w:themeColor="text1" w:sz="12" w:space="0"/>
              <w:bottom w:val="double" w:color="000000" w:themeColor="text1" w:sz="12" w:space="0"/>
              <w:right w:val="single" w:color="000000" w:themeColor="text1" w:sz="6" w:space="0"/>
            </w:tcBorders>
            <w:tcMar/>
          </w:tcPr>
          <w:p w:rsidR="00E451BA" w:rsidRDefault="00E451BA" w14:paraId="0D909AED" wp14:textId="77777777">
            <w:pPr>
              <w:spacing w:before="40" w:after="40"/>
            </w:pPr>
            <w:r>
              <w:rPr>
                <w:b/>
              </w:rPr>
              <w:t>Name</w:t>
            </w:r>
          </w:p>
        </w:tc>
        <w:tc>
          <w:tcPr>
            <w:tcW w:w="1170" w:type="dxa"/>
            <w:tcBorders>
              <w:top w:val="single" w:color="000000" w:themeColor="text1" w:sz="12" w:space="0"/>
              <w:left w:val="single" w:color="000000" w:themeColor="text1" w:sz="6" w:space="0"/>
              <w:bottom w:val="double" w:color="000000" w:themeColor="text1" w:sz="12" w:space="0"/>
              <w:right w:val="single" w:color="000000" w:themeColor="text1" w:sz="6" w:space="0"/>
            </w:tcBorders>
            <w:tcMar/>
          </w:tcPr>
          <w:p w:rsidR="00E451BA" w:rsidRDefault="00E451BA" w14:paraId="491072FA" wp14:textId="77777777">
            <w:pPr>
              <w:spacing w:before="40" w:after="40"/>
            </w:pPr>
            <w:r>
              <w:rPr>
                <w:b/>
              </w:rPr>
              <w:t>Date</w:t>
            </w:r>
          </w:p>
        </w:tc>
        <w:tc>
          <w:tcPr>
            <w:tcW w:w="4954" w:type="dxa"/>
            <w:tcBorders>
              <w:top w:val="single" w:color="000000" w:themeColor="text1" w:sz="12" w:space="0"/>
              <w:left w:val="single" w:color="000000" w:themeColor="text1" w:sz="6" w:space="0"/>
              <w:bottom w:val="double" w:color="000000" w:themeColor="text1" w:sz="12" w:space="0"/>
              <w:right w:val="single" w:color="000000" w:themeColor="text1" w:sz="6" w:space="0"/>
            </w:tcBorders>
            <w:tcMar/>
          </w:tcPr>
          <w:p w:rsidR="00E451BA" w:rsidRDefault="00E451BA" w14:paraId="32BB3224" wp14:textId="77777777">
            <w:pPr>
              <w:spacing w:before="40" w:after="40"/>
            </w:pPr>
            <w:r>
              <w:rPr>
                <w:b/>
              </w:rPr>
              <w:t>Reason For Changes</w:t>
            </w:r>
          </w:p>
        </w:tc>
        <w:tc>
          <w:tcPr>
            <w:tcW w:w="1584" w:type="dxa"/>
            <w:tcBorders>
              <w:top w:val="single" w:color="000000" w:themeColor="text1" w:sz="12" w:space="0"/>
              <w:left w:val="single" w:color="000000" w:themeColor="text1" w:sz="6" w:space="0"/>
              <w:bottom w:val="double" w:color="000000" w:themeColor="text1" w:sz="12" w:space="0"/>
              <w:right w:val="single" w:color="000000" w:themeColor="text1" w:sz="12" w:space="0"/>
            </w:tcBorders>
            <w:tcMar/>
          </w:tcPr>
          <w:p w:rsidR="00E451BA" w:rsidRDefault="00E451BA" w14:paraId="6B814A1E" wp14:textId="77777777">
            <w:pPr>
              <w:spacing w:before="40" w:after="40"/>
            </w:pPr>
            <w:r>
              <w:rPr>
                <w:b/>
              </w:rPr>
              <w:t>Version</w:t>
            </w:r>
          </w:p>
        </w:tc>
      </w:tr>
      <w:tr xmlns:wp14="http://schemas.microsoft.com/office/word/2010/wordml" w:rsidR="00000000" w:rsidTr="25D4779E" w14:paraId="2311247F" wp14:textId="77777777">
        <w:tc>
          <w:tcPr>
            <w:tcW w:w="2160" w:type="dxa"/>
            <w:tcBorders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P="269232CB" w:rsidRDefault="00E451BA" w14:paraId="20BED46B" wp14:textId="217A1822">
            <w:pPr>
              <w:snapToGrid w:val="0"/>
              <w:spacing w:before="40" w:after="40"/>
              <w:rPr>
                <w:b w:val="1"/>
                <w:bCs w:val="1"/>
              </w:rPr>
            </w:pPr>
          </w:p>
        </w:tc>
        <w:tc>
          <w:tcPr>
            <w:tcW w:w="1170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4624FFD5" wp14:textId="77777777">
            <w:pPr>
              <w:snapToGrid w:val="0"/>
              <w:spacing w:before="40" w:after="40"/>
            </w:pPr>
            <w:r>
              <w:rPr>
                <w:b/>
              </w:rPr>
              <w:t>25/09/25</w:t>
            </w:r>
          </w:p>
        </w:tc>
        <w:tc>
          <w:tcPr>
            <w:tcW w:w="4954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1A73E802" wp14:textId="77777777">
            <w:pPr>
              <w:snapToGrid w:val="0"/>
              <w:spacing w:before="40" w:after="40"/>
            </w:pPr>
            <w:r>
              <w:t>Revising after starting first iteration</w:t>
            </w:r>
          </w:p>
        </w:tc>
        <w:tc>
          <w:tcPr>
            <w:tcW w:w="1584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699E2A8F" wp14:textId="05460AEC">
            <w:pPr>
              <w:snapToGrid w:val="0"/>
              <w:spacing w:before="40" w:after="40"/>
            </w:pPr>
            <w:r w:rsidR="127834CB">
              <w:rPr/>
              <w:t>1.1</w:t>
            </w:r>
          </w:p>
        </w:tc>
      </w:tr>
      <w:tr xmlns:wp14="http://schemas.microsoft.com/office/word/2010/wordml" w:rsidR="00000000" w:rsidTr="25D4779E" w14:paraId="5DAB6C7B" wp14:textId="77777777">
        <w:tc>
          <w:tcPr>
            <w:tcW w:w="2160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451BA" w:rsidRDefault="00E451BA" w14:paraId="02EB378F" wp14:textId="77777777">
            <w:pPr>
              <w:snapToGrid w:val="0"/>
              <w:spacing w:before="40" w:after="40"/>
            </w:pP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451BA" w:rsidRDefault="00E451BA" w14:paraId="6A05A809" wp14:textId="5ED87109">
            <w:pPr>
              <w:snapToGrid w:val="0"/>
              <w:spacing w:before="40" w:after="40"/>
            </w:pPr>
            <w:r w:rsidR="61FC576C">
              <w:rPr/>
              <w:t>21/11/2025</w:t>
            </w:r>
          </w:p>
        </w:tc>
        <w:tc>
          <w:tcPr>
            <w:tcW w:w="495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451BA" w:rsidRDefault="00E451BA" w14:paraId="5A39BBE3" wp14:textId="637580AB">
            <w:pPr>
              <w:snapToGrid w:val="0"/>
              <w:spacing w:before="40" w:after="40"/>
            </w:pPr>
            <w:r w:rsidR="37324E5E">
              <w:rPr/>
              <w:t>Requirements update at the start of the second iteration</w:t>
            </w:r>
          </w:p>
        </w:tc>
        <w:tc>
          <w:tcPr>
            <w:tcW w:w="15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451BA" w:rsidRDefault="00E451BA" w14:paraId="41C8F396" wp14:textId="424F51E5">
            <w:pPr>
              <w:snapToGrid w:val="0"/>
              <w:spacing w:before="40" w:after="40"/>
            </w:pPr>
            <w:r w:rsidR="37324E5E">
              <w:rPr/>
              <w:t>2.0</w:t>
            </w:r>
          </w:p>
        </w:tc>
      </w:tr>
    </w:tbl>
    <w:p xmlns:wp14="http://schemas.microsoft.com/office/word/2010/wordml" w:rsidR="00E451BA" w:rsidRDefault="00E451BA" w14:paraId="72A3D3EC" wp14:textId="77777777">
      <w:pPr>
        <w:sectPr w:rsidR="00000000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orient="portrait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xmlns:wp14="http://schemas.microsoft.com/office/word/2010/wordml" w:rsidR="00E451BA" w:rsidRDefault="00E451BA" w14:paraId="010E16A9" wp14:textId="77777777">
      <w:pPr>
        <w:pStyle w:val="Titolo1"/>
        <w:numPr>
          <w:ilvl w:val="0"/>
          <w:numId w:val="0"/>
        </w:numPr>
      </w:pPr>
      <w:r>
        <w:t>Guidance for Use Case Template</w:t>
      </w:r>
    </w:p>
    <w:p xmlns:wp14="http://schemas.microsoft.com/office/word/2010/wordml" w:rsidR="00E451BA" w:rsidRDefault="00E451BA" w14:paraId="52CFAA34" wp14:textId="77777777">
      <w:pPr>
        <w:pStyle w:val="Titolo1"/>
        <w:ind w:left="0" w:firstLine="0"/>
      </w:pPr>
      <w:r>
        <w:t>Use Case Identification</w:t>
      </w:r>
    </w:p>
    <w:p xmlns:wp14="http://schemas.microsoft.com/office/word/2010/wordml" w:rsidR="00E451BA" w:rsidRDefault="00E451BA" w14:paraId="494A173A" wp14:textId="77777777">
      <w:pPr>
        <w:pStyle w:val="Titolo2"/>
        <w:numPr>
          <w:ilvl w:val="1"/>
          <w:numId w:val="2"/>
        </w:numPr>
        <w:rPr>
          <w:color w:val="000000"/>
        </w:rPr>
      </w:pPr>
      <w:r>
        <w:t>Use Case ID</w:t>
      </w:r>
    </w:p>
    <w:p xmlns:wp14="http://schemas.microsoft.com/office/word/2010/wordml" w:rsidR="00E451BA" w:rsidRDefault="00E451BA" w14:paraId="295157D1" wp14:textId="77777777">
      <w:pPr>
        <w:pStyle w:val="Corpotesto"/>
      </w:pPr>
      <w:r>
        <w:rPr>
          <w:color w:val="000000"/>
        </w:rPr>
        <w:t>1.0: Use Case 1</w:t>
      </w:r>
    </w:p>
    <w:p xmlns:wp14="http://schemas.microsoft.com/office/word/2010/wordml" w:rsidR="00E451BA" w:rsidRDefault="00E451BA" w14:paraId="7698811C" wp14:textId="77777777">
      <w:pPr>
        <w:pStyle w:val="Titolo2"/>
        <w:numPr>
          <w:ilvl w:val="1"/>
          <w:numId w:val="2"/>
        </w:numPr>
        <w:rPr>
          <w:color w:val="000000"/>
        </w:rPr>
      </w:pPr>
      <w:r>
        <w:t>Use Case Name</w:t>
      </w:r>
    </w:p>
    <w:p xmlns:wp14="http://schemas.microsoft.com/office/word/2010/wordml" w:rsidR="00E451BA" w:rsidRDefault="00E451BA" w14:paraId="712572E5" wp14:textId="77777777">
      <w:pPr>
        <w:pStyle w:val="Corpotesto"/>
      </w:pPr>
      <w:r>
        <w:rPr>
          <w:color w:val="000000"/>
        </w:rPr>
        <w:t>Play a Standard Game</w:t>
      </w:r>
    </w:p>
    <w:p xmlns:wp14="http://schemas.microsoft.com/office/word/2010/wordml" w:rsidR="00E451BA" w:rsidRDefault="00E451BA" w14:paraId="6C45F4B9" wp14:textId="77777777">
      <w:pPr>
        <w:pStyle w:val="Titolo2"/>
        <w:numPr>
          <w:ilvl w:val="1"/>
          <w:numId w:val="2"/>
        </w:numPr>
      </w:pPr>
      <w:r>
        <w:t>Use Case History</w:t>
      </w:r>
    </w:p>
    <w:p xmlns:wp14="http://schemas.microsoft.com/office/word/2010/wordml" w:rsidR="00E451BA" w:rsidRDefault="00E451BA" w14:paraId="282CA368" wp14:textId="77777777">
      <w:pPr>
        <w:pStyle w:val="Titolo3"/>
        <w:numPr>
          <w:ilvl w:val="2"/>
          <w:numId w:val="2"/>
        </w:numPr>
        <w:ind w:left="0" w:firstLine="0"/>
        <w:rPr>
          <w:color w:val="000000"/>
        </w:rPr>
      </w:pPr>
      <w:r>
        <w:t>Created By</w:t>
      </w:r>
    </w:p>
    <w:p xmlns:wp14="http://schemas.microsoft.com/office/word/2010/wordml" w:rsidR="00E451BA" w:rsidRDefault="00E451BA" w14:paraId="41F9DD9A" wp14:textId="77777777">
      <w:pPr>
        <w:pStyle w:val="Corpotesto"/>
      </w:pPr>
      <w:r>
        <w:rPr>
          <w:color w:val="000000"/>
        </w:rPr>
        <w:t>Lucalberto Consorte, Emanuele Chiodi</w:t>
      </w:r>
    </w:p>
    <w:p xmlns:wp14="http://schemas.microsoft.com/office/word/2010/wordml" w:rsidR="00E451BA" w:rsidRDefault="00E451BA" w14:paraId="322623B4" wp14:textId="77777777">
      <w:pPr>
        <w:pStyle w:val="Titolo3"/>
        <w:numPr>
          <w:ilvl w:val="2"/>
          <w:numId w:val="2"/>
        </w:numPr>
        <w:ind w:left="0" w:firstLine="0"/>
        <w:rPr>
          <w:color w:val="000000"/>
        </w:rPr>
      </w:pPr>
      <w:r>
        <w:t>Date Created</w:t>
      </w:r>
    </w:p>
    <w:p xmlns:wp14="http://schemas.microsoft.com/office/word/2010/wordml" w:rsidR="00E451BA" w:rsidRDefault="00E451BA" w14:paraId="271B4FA3" wp14:textId="77777777">
      <w:pPr>
        <w:pStyle w:val="Corpotesto"/>
      </w:pPr>
      <w:r>
        <w:rPr>
          <w:color w:val="000000"/>
        </w:rPr>
        <w:t>16/04/2024</w:t>
      </w:r>
    </w:p>
    <w:p xmlns:wp14="http://schemas.microsoft.com/office/word/2010/wordml" w:rsidR="00E451BA" w:rsidRDefault="00E451BA" w14:paraId="3C4FFCA3" wp14:textId="77777777">
      <w:pPr>
        <w:pStyle w:val="Titolo3"/>
        <w:numPr>
          <w:ilvl w:val="2"/>
          <w:numId w:val="2"/>
        </w:numPr>
        <w:ind w:left="0" w:firstLine="0"/>
      </w:pPr>
      <w:r>
        <w:t>Last Updated By</w:t>
      </w:r>
    </w:p>
    <w:p xmlns:wp14="http://schemas.microsoft.com/office/word/2010/wordml" w:rsidR="00E451BA" w:rsidRDefault="00E451BA" w14:paraId="30EEAF65" wp14:textId="77777777">
      <w:pPr>
        <w:pStyle w:val="Corpotesto"/>
      </w:pPr>
      <w:r>
        <w:t>25/09/2025</w:t>
      </w:r>
    </w:p>
    <w:p xmlns:wp14="http://schemas.microsoft.com/office/word/2010/wordml" w:rsidR="00E451BA" w:rsidRDefault="00E451BA" w14:paraId="0B25415E" wp14:textId="77777777">
      <w:pPr>
        <w:pStyle w:val="Titolo3"/>
        <w:numPr>
          <w:ilvl w:val="2"/>
          <w:numId w:val="2"/>
        </w:numPr>
        <w:ind w:left="0" w:firstLine="0"/>
        <w:rPr>
          <w:color w:val="000000"/>
        </w:rPr>
      </w:pPr>
      <w:r>
        <w:t>Date Last Updated</w:t>
      </w:r>
    </w:p>
    <w:p xmlns:wp14="http://schemas.microsoft.com/office/word/2010/wordml" w:rsidR="00E451BA" w:rsidRDefault="00E451BA" w14:paraId="0F5F46C7" wp14:textId="77777777">
      <w:pPr>
        <w:pStyle w:val="Corpotesto"/>
      </w:pPr>
      <w:r>
        <w:rPr>
          <w:color w:val="000000"/>
        </w:rPr>
        <w:t>25/09/2025</w:t>
      </w:r>
    </w:p>
    <w:p xmlns:wp14="http://schemas.microsoft.com/office/word/2010/wordml" w:rsidR="00E451BA" w:rsidRDefault="00E451BA" w14:paraId="132EFDA1" wp14:textId="77777777">
      <w:pPr>
        <w:pStyle w:val="Titolo1"/>
        <w:ind w:left="0" w:firstLine="0"/>
      </w:pPr>
      <w:r>
        <w:t>Use Case Definition</w:t>
      </w:r>
    </w:p>
    <w:p xmlns:wp14="http://schemas.microsoft.com/office/word/2010/wordml" w:rsidR="00E451BA" w:rsidRDefault="00E451BA" w14:paraId="3CB173ED" wp14:textId="77777777">
      <w:pPr>
        <w:pStyle w:val="Titolo2"/>
        <w:numPr>
          <w:ilvl w:val="1"/>
          <w:numId w:val="2"/>
        </w:numPr>
        <w:rPr>
          <w:color w:val="000000"/>
        </w:rPr>
      </w:pPr>
      <w:r>
        <w:t>Actor</w:t>
      </w:r>
    </w:p>
    <w:p xmlns:wp14="http://schemas.microsoft.com/office/word/2010/wordml" w:rsidR="00E451BA" w:rsidRDefault="00E451BA" w14:paraId="04375A81" wp14:textId="77777777">
      <w:pPr>
        <w:pStyle w:val="Corpotesto"/>
      </w:pPr>
      <w:r>
        <w:rPr>
          <w:color w:val="000000"/>
        </w:rPr>
        <w:t>HumanPlayer</w:t>
      </w:r>
    </w:p>
    <w:p xmlns:wp14="http://schemas.microsoft.com/office/word/2010/wordml" w:rsidR="00E451BA" w:rsidRDefault="00E451BA" w14:paraId="31FF54C8" wp14:textId="77777777">
      <w:pPr>
        <w:pStyle w:val="Titolo2"/>
        <w:numPr>
          <w:ilvl w:val="1"/>
          <w:numId w:val="2"/>
        </w:numPr>
        <w:rPr>
          <w:color w:val="000000"/>
        </w:rPr>
      </w:pPr>
      <w:r>
        <w:t>Description</w:t>
      </w:r>
    </w:p>
    <w:p xmlns:wp14="http://schemas.microsoft.com/office/word/2010/wordml" w:rsidR="00E451BA" w:rsidRDefault="00E451BA" w14:paraId="535665E2" wp14:textId="4880721F">
      <w:pPr>
        <w:pStyle w:val="Corpotesto"/>
      </w:pPr>
      <w:r w:rsidRPr="25D4779E" w:rsidR="2D5B7E5E">
        <w:rPr>
          <w:color w:val="000000" w:themeColor="text1" w:themeTint="FF" w:themeShade="FF"/>
        </w:rPr>
        <w:t xml:space="preserve">The human player can start a game against the CPU, using the standard rules of </w:t>
      </w:r>
      <w:r w:rsidRPr="25D4779E" w:rsidR="2D5B7E5E">
        <w:rPr>
          <w:color w:val="000000" w:themeColor="text1" w:themeTint="FF" w:themeShade="FF"/>
        </w:rPr>
        <w:t>UNO</w:t>
      </w:r>
      <w:r w:rsidRPr="25D4779E" w:rsidR="2D5B7E5E">
        <w:rPr>
          <w:color w:val="000000" w:themeColor="text1" w:themeTint="FF" w:themeShade="FF"/>
        </w:rPr>
        <w:t xml:space="preserve"> game (see Business Rules for more)</w:t>
      </w:r>
      <w:r w:rsidRPr="25D4779E" w:rsidR="3B733353">
        <w:rPr>
          <w:color w:val="000000" w:themeColor="text1" w:themeTint="FF" w:themeShade="FF"/>
        </w:rPr>
        <w:t>. Moreover, he can choose, before the start, the difficulty of AI and how many cards to draw if some player does not have a playable card.</w:t>
      </w:r>
    </w:p>
    <w:p xmlns:wp14="http://schemas.microsoft.com/office/word/2010/wordml" w:rsidR="00E451BA" w:rsidRDefault="00E451BA" w14:paraId="66D17006" wp14:textId="77777777">
      <w:pPr>
        <w:pStyle w:val="Titolo2"/>
        <w:numPr>
          <w:ilvl w:val="1"/>
          <w:numId w:val="2"/>
        </w:numPr>
        <w:rPr>
          <w:color w:val="000000"/>
        </w:rPr>
      </w:pPr>
      <w:r>
        <w:t>Preconditions</w:t>
      </w:r>
    </w:p>
    <w:p xmlns:wp14="http://schemas.microsoft.com/office/word/2010/wordml" w:rsidR="00E451BA" w:rsidP="25D4779E" w:rsidRDefault="00E451BA" w14:paraId="093F40CE" wp14:textId="4D1771EF">
      <w:pPr>
        <w:pStyle w:val="Corpotesto"/>
        <w:rPr>
          <w:color w:val="000000" w:themeColor="text1" w:themeTint="FF" w:themeShade="FF"/>
        </w:rPr>
      </w:pPr>
      <w:r w:rsidRPr="25D4779E" w:rsidR="2D5B7E5E">
        <w:rPr>
          <w:color w:val="000000" w:themeColor="text1" w:themeTint="FF" w:themeShade="FF"/>
        </w:rPr>
        <w:t>The human player should have clicked on “Start a Standard Game</w:t>
      </w:r>
      <w:r w:rsidRPr="25D4779E" w:rsidR="2D5B7E5E">
        <w:rPr>
          <w:color w:val="000000" w:themeColor="text1" w:themeTint="FF" w:themeShade="FF"/>
        </w:rPr>
        <w:t>”</w:t>
      </w:r>
      <w:r w:rsidRPr="25D4779E" w:rsidR="4B0B2E52">
        <w:rPr>
          <w:color w:val="000000" w:themeColor="text1" w:themeTint="FF" w:themeShade="FF"/>
        </w:rPr>
        <w:t>.</w:t>
      </w:r>
    </w:p>
    <w:p xmlns:wp14="http://schemas.microsoft.com/office/word/2010/wordml" w:rsidR="00E451BA" w:rsidRDefault="00E451BA" w14:paraId="47E1DB49" wp14:textId="77777777">
      <w:pPr>
        <w:pStyle w:val="Titolo2"/>
        <w:numPr>
          <w:ilvl w:val="1"/>
          <w:numId w:val="2"/>
        </w:numPr>
        <w:rPr>
          <w:color w:val="000000"/>
        </w:rPr>
      </w:pPr>
      <w:r>
        <w:t>Postconditions</w:t>
      </w:r>
    </w:p>
    <w:p xmlns:wp14="http://schemas.microsoft.com/office/word/2010/wordml" w:rsidR="00E451BA" w:rsidRDefault="00E451BA" w14:paraId="51C88D97" wp14:textId="77777777">
      <w:pPr>
        <w:pStyle w:val="Corpotesto"/>
      </w:pPr>
      <w:r>
        <w:rPr>
          <w:color w:val="000000"/>
        </w:rPr>
        <w:t>No postconditions at the moment</w:t>
      </w:r>
    </w:p>
    <w:p xmlns:wp14="http://schemas.microsoft.com/office/word/2010/wordml" w:rsidR="00E451BA" w:rsidRDefault="00E451BA" w14:paraId="66CAD181" wp14:textId="77777777">
      <w:pPr>
        <w:pStyle w:val="Titolo2"/>
        <w:numPr>
          <w:ilvl w:val="1"/>
          <w:numId w:val="2"/>
        </w:numPr>
        <w:rPr>
          <w:color w:val="000000"/>
        </w:rPr>
      </w:pPr>
      <w:r>
        <w:t>Priority</w:t>
      </w:r>
    </w:p>
    <w:p xmlns:wp14="http://schemas.microsoft.com/office/word/2010/wordml" w:rsidR="00E451BA" w:rsidRDefault="00E451BA" w14:paraId="7E177962" wp14:textId="77777777">
      <w:pPr>
        <w:pStyle w:val="Corpotesto"/>
      </w:pPr>
      <w:r>
        <w:rPr>
          <w:color w:val="000000"/>
        </w:rPr>
        <w:t>High</w:t>
      </w:r>
    </w:p>
    <w:p xmlns:wp14="http://schemas.microsoft.com/office/word/2010/wordml" w:rsidR="00E451BA" w:rsidRDefault="00E451BA" w14:paraId="24675F71" wp14:textId="77777777">
      <w:pPr>
        <w:pStyle w:val="Titolo2"/>
        <w:numPr>
          <w:ilvl w:val="1"/>
          <w:numId w:val="2"/>
        </w:numPr>
        <w:rPr>
          <w:color w:val="000000"/>
        </w:rPr>
      </w:pPr>
      <w:r>
        <w:t>Frequency of Use</w:t>
      </w:r>
    </w:p>
    <w:p xmlns:wp14="http://schemas.microsoft.com/office/word/2010/wordml" w:rsidR="00E451BA" w:rsidRDefault="00E451BA" w14:paraId="7A204BB8" wp14:textId="77777777">
      <w:pPr>
        <w:pStyle w:val="Corpotesto"/>
      </w:pPr>
      <w:r>
        <w:rPr>
          <w:color w:val="000000"/>
        </w:rPr>
        <w:t>Should be a frequent use case</w:t>
      </w:r>
    </w:p>
    <w:p xmlns:wp14="http://schemas.microsoft.com/office/word/2010/wordml" w:rsidR="00E451BA" w:rsidRDefault="00E451BA" w14:paraId="1A1F42F2" wp14:textId="77777777">
      <w:pPr>
        <w:pStyle w:val="Titolo2"/>
        <w:numPr>
          <w:ilvl w:val="1"/>
          <w:numId w:val="2"/>
        </w:numPr>
        <w:rPr>
          <w:color w:val="000000"/>
        </w:rPr>
      </w:pPr>
      <w:r>
        <w:t>Normal Course of Events</w:t>
      </w:r>
    </w:p>
    <w:p w:rsidR="30628F58" w:rsidP="25D4779E" w:rsidRDefault="30628F58" w14:paraId="3331A83B" w14:textId="73D75B14">
      <w:pPr>
        <w:pStyle w:val="Corpotes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The system asks to the Human player which difficulty he wants to play and which maximum number of cards to draw</w:t>
      </w:r>
    </w:p>
    <w:p w:rsidR="30628F58" w:rsidP="25D4779E" w:rsidRDefault="30628F58" w14:paraId="72D1CA79" w14:textId="292840E2">
      <w:pPr>
        <w:pStyle w:val="Corpotesto"/>
        <w:spacing w:after="120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Human player inserts the difficulty and the number of cards</w:t>
      </w:r>
    </w:p>
    <w:p w:rsidR="30628F58" w:rsidP="25D4779E" w:rsidRDefault="30628F58" w14:paraId="66215E9A" w14:textId="4CB912F5">
      <w:pPr>
        <w:pStyle w:val="Corpotesto"/>
        <w:spacing w:after="120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 The system shuffles the deck</w:t>
      </w:r>
    </w:p>
    <w:p w:rsidR="30628F58" w:rsidP="25D4779E" w:rsidRDefault="30628F58" w14:paraId="7E1841B7" w14:textId="57D37123">
      <w:pPr>
        <w:pStyle w:val="Corpotesto"/>
        <w:spacing w:after="120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4. The system assigns the cards to the players, that are human player and AI player</w:t>
      </w:r>
    </w:p>
    <w:p w:rsidR="30628F58" w:rsidP="25D4779E" w:rsidRDefault="30628F58" w14:paraId="1D46CA3D" w14:textId="66440DE8">
      <w:pPr>
        <w:pStyle w:val="Corpotesto"/>
        <w:spacing w:after="120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5. The system takes the first card of the deck and puts it face up on the table</w:t>
      </w:r>
    </w:p>
    <w:p w:rsidR="30628F58" w:rsidP="25D4779E" w:rsidRDefault="30628F58" w14:paraId="575C483B" w14:textId="445227E2">
      <w:pPr>
        <w:pStyle w:val="Corpotesto"/>
        <w:spacing w:after="120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6. Human player chooses one playable card from his hand</w:t>
      </w:r>
    </w:p>
    <w:p w:rsidR="30628F58" w:rsidP="25D4779E" w:rsidRDefault="30628F58" w14:paraId="36C1EB43" w14:textId="35F4D4D6">
      <w:pPr>
        <w:pStyle w:val="Corpotesto"/>
        <w:spacing w:after="120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7. Human player plays the selected card</w:t>
      </w:r>
    </w:p>
    <w:p w:rsidR="30628F58" w:rsidP="25D4779E" w:rsidRDefault="30628F58" w14:paraId="5441AA3E" w14:textId="3A4B23E6">
      <w:pPr>
        <w:pStyle w:val="Corpotesto"/>
        <w:spacing w:after="120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8. Human player passes the turn</w:t>
      </w:r>
    </w:p>
    <w:p w:rsidR="30628F58" w:rsidP="25D4779E" w:rsidRDefault="30628F58" w14:paraId="216A82BC" w14:textId="000931EE">
      <w:pPr>
        <w:pStyle w:val="Corpotesto"/>
        <w:spacing w:after="120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9. System chooses one playable card from his hand</w:t>
      </w:r>
    </w:p>
    <w:p w:rsidR="30628F58" w:rsidP="25D4779E" w:rsidRDefault="30628F58" w14:paraId="4108A219" w14:textId="67BD2C00">
      <w:pPr>
        <w:pStyle w:val="Corpotesto"/>
        <w:spacing w:after="120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10. System plays the selected card</w:t>
      </w:r>
    </w:p>
    <w:p w:rsidR="30628F58" w:rsidP="25D4779E" w:rsidRDefault="30628F58" w14:paraId="0ECADC23" w14:textId="518BC070">
      <w:pPr>
        <w:pStyle w:val="Corpotesto"/>
        <w:spacing w:after="120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11. System passes the turn</w:t>
      </w:r>
    </w:p>
    <w:p w:rsidR="30628F58" w:rsidP="25D4779E" w:rsidRDefault="30628F58" w14:paraId="6A387109" w14:textId="6D4750BF">
      <w:pPr>
        <w:pStyle w:val="Corpotesto"/>
        <w:spacing w:after="120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Repeat step 6-11 until one player has played all the cards from the </w:t>
      </w: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hand</w:t>
      </w: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or the deck has no more cards</w:t>
      </w:r>
    </w:p>
    <w:p w:rsidR="30628F58" w:rsidP="25D4779E" w:rsidRDefault="30628F58" w14:paraId="04A8EAD6" w14:textId="63B5FEFC">
      <w:pPr>
        <w:pStyle w:val="Corpotesto"/>
        <w:spacing w:after="120" w:line="22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</w:t>
      </w:r>
      <w:r w:rsidRPr="25D4779E" w:rsidR="749E8B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  <w:r w:rsidRPr="25D4779E" w:rsidR="30628F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 System shows the result of the game</w:t>
      </w:r>
    </w:p>
    <w:p xmlns:wp14="http://schemas.microsoft.com/office/word/2010/wordml" w:rsidR="00E451BA" w:rsidRDefault="00E451BA" w14:paraId="070729AB" wp14:textId="77777777">
      <w:pPr>
        <w:pStyle w:val="Titolo2"/>
        <w:numPr>
          <w:ilvl w:val="1"/>
          <w:numId w:val="2"/>
        </w:numPr>
        <w:rPr>
          <w:color w:val="000000"/>
        </w:rPr>
      </w:pPr>
      <w:r>
        <w:t>Alternative Courses</w:t>
      </w:r>
    </w:p>
    <w:p xmlns:wp14="http://schemas.microsoft.com/office/word/2010/wordml" w:rsidR="00E451BA" w:rsidRDefault="00E451BA" w14:paraId="17E21D4E" wp14:textId="7756553D">
      <w:pPr>
        <w:pStyle w:val="Corpotesto"/>
        <w:rPr>
          <w:color w:val="000000"/>
        </w:rPr>
      </w:pPr>
      <w:r w:rsidRPr="25D4779E" w:rsidR="16D1BF58">
        <w:rPr>
          <w:color w:val="000000" w:themeColor="text1" w:themeTint="FF" w:themeShade="FF"/>
        </w:rPr>
        <w:t>6</w:t>
      </w:r>
      <w:r w:rsidRPr="25D4779E" w:rsidR="2D5B7E5E">
        <w:rPr>
          <w:color w:val="000000" w:themeColor="text1" w:themeTint="FF" w:themeShade="FF"/>
        </w:rPr>
        <w:t>/</w:t>
      </w:r>
      <w:r w:rsidRPr="25D4779E" w:rsidR="0AE5EA28">
        <w:rPr>
          <w:color w:val="000000" w:themeColor="text1" w:themeTint="FF" w:themeShade="FF"/>
        </w:rPr>
        <w:t>9</w:t>
      </w:r>
      <w:r w:rsidRPr="25D4779E" w:rsidR="2D5B7E5E">
        <w:rPr>
          <w:color w:val="000000" w:themeColor="text1" w:themeTint="FF" w:themeShade="FF"/>
        </w:rPr>
        <w:t xml:space="preserve">a. </w:t>
      </w:r>
      <w:r w:rsidRPr="25D4779E" w:rsidR="55C26F60">
        <w:rPr>
          <w:color w:val="000000" w:themeColor="text1" w:themeTint="FF" w:themeShade="FF"/>
        </w:rPr>
        <w:t>Hu</w:t>
      </w:r>
      <w:r w:rsidRPr="25D4779E" w:rsidR="55C26F60">
        <w:rPr>
          <w:color w:val="000000" w:themeColor="text1" w:themeTint="FF" w:themeShade="FF"/>
        </w:rPr>
        <w:t>man</w:t>
      </w:r>
      <w:r w:rsidRPr="25D4779E" w:rsidR="2D5B7E5E">
        <w:rPr>
          <w:color w:val="000000" w:themeColor="text1" w:themeTint="FF" w:themeShade="FF"/>
        </w:rPr>
        <w:t>Player/S</w:t>
      </w:r>
      <w:r w:rsidRPr="25D4779E" w:rsidR="2D5B7E5E">
        <w:rPr>
          <w:color w:val="000000" w:themeColor="text1" w:themeTint="FF" w:themeShade="FF"/>
        </w:rPr>
        <w:t>ystem do</w:t>
      </w:r>
      <w:r w:rsidRPr="25D4779E" w:rsidR="2D5B7E5E">
        <w:rPr>
          <w:color w:val="000000" w:themeColor="text1" w:themeTint="FF" w:themeShade="FF"/>
        </w:rPr>
        <w:t>esn’t h</w:t>
      </w:r>
      <w:r w:rsidRPr="25D4779E" w:rsidR="2D5B7E5E">
        <w:rPr>
          <w:color w:val="000000" w:themeColor="text1" w:themeTint="FF" w:themeShade="FF"/>
        </w:rPr>
        <w:t>ave a playable card to be played:</w:t>
      </w:r>
    </w:p>
    <w:p xmlns:wp14="http://schemas.microsoft.com/office/word/2010/wordml" w:rsidR="00E451BA" w:rsidRDefault="00E451BA" w14:paraId="5A881973" wp14:textId="41779507">
      <w:pPr>
        <w:pStyle w:val="Corpotesto"/>
        <w:rPr>
          <w:color w:val="000000"/>
        </w:rPr>
      </w:pPr>
      <w:r>
        <w:rPr>
          <w:color w:val="000000"/>
        </w:rPr>
        <w:tab/>
      </w:r>
      <w:r w:rsidR="20B0C95A">
        <w:rPr>
          <w:color w:val="000000"/>
        </w:rPr>
        <w:t xml:space="preserve">6</w:t>
      </w:r>
      <w:r w:rsidR="2D5B7E5E">
        <w:rPr>
          <w:color w:val="000000"/>
        </w:rPr>
        <w:t xml:space="preserve">/</w:t>
      </w:r>
      <w:r w:rsidR="6B3167AB">
        <w:rPr>
          <w:color w:val="000000"/>
        </w:rPr>
        <w:t xml:space="preserve">9</w:t>
      </w:r>
      <w:r w:rsidR="2D5B7E5E">
        <w:rPr>
          <w:color w:val="000000"/>
        </w:rPr>
        <w:t xml:space="preserve">a.1. </w:t>
      </w:r>
      <w:r w:rsidR="55C26F60">
        <w:rPr>
          <w:color w:val="000000"/>
        </w:rPr>
        <w:t>Human</w:t>
      </w:r>
      <w:r w:rsidR="2D5B7E5E">
        <w:rPr>
          <w:color w:val="000000"/>
        </w:rPr>
        <w:t>Player</w:t>
      </w:r>
      <w:r w:rsidR="2D5B7E5E">
        <w:rPr>
          <w:color w:val="000000"/>
        </w:rPr>
        <w:t>/System draws a card from deck</w:t>
      </w:r>
    </w:p>
    <w:p xmlns:wp14="http://schemas.microsoft.com/office/word/2010/wordml" w:rsidR="00E451BA" w:rsidRDefault="00E451BA" w14:paraId="4068624C" wp14:textId="172D9842">
      <w:pPr>
        <w:pStyle w:val="Corpotesto"/>
        <w:rPr>
          <w:color w:val="000000"/>
        </w:rPr>
      </w:pPr>
      <w:r>
        <w:rPr>
          <w:color w:val="000000"/>
        </w:rPr>
        <w:tab/>
      </w:r>
      <w:r w:rsidR="44258608">
        <w:rPr>
          <w:color w:val="000000"/>
        </w:rPr>
        <w:t xml:space="preserve">6</w:t>
      </w:r>
      <w:r w:rsidR="2D5B7E5E">
        <w:rPr>
          <w:color w:val="000000"/>
        </w:rPr>
        <w:t xml:space="preserve">/</w:t>
      </w:r>
      <w:r w:rsidR="6495175C">
        <w:rPr>
          <w:color w:val="000000"/>
        </w:rPr>
        <w:t xml:space="preserve">9</w:t>
      </w:r>
      <w:r w:rsidR="2D5B7E5E">
        <w:rPr>
          <w:color w:val="000000"/>
        </w:rPr>
        <w:t xml:space="preserve">ab: </w:t>
      </w:r>
      <w:r w:rsidR="55C26F60">
        <w:rPr>
          <w:color w:val="000000"/>
        </w:rPr>
        <w:t>Human</w:t>
      </w:r>
      <w:r w:rsidR="2D5B7E5E">
        <w:rPr>
          <w:color w:val="000000"/>
        </w:rPr>
        <w:t>Player</w:t>
      </w:r>
      <w:r w:rsidR="2D5B7E5E">
        <w:rPr>
          <w:color w:val="000000"/>
        </w:rPr>
        <w:t>/System has drawn a playable card</w:t>
      </w:r>
    </w:p>
    <w:p xmlns:wp14="http://schemas.microsoft.com/office/word/2010/wordml" w:rsidR="00E451BA" w:rsidRDefault="00E451BA" w14:paraId="71F38B2D" wp14:textId="26C6A948">
      <w:pPr>
        <w:pStyle w:val="Corpotes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="626B22BC">
        <w:rPr>
          <w:color w:val="000000"/>
        </w:rPr>
        <w:t xml:space="preserve">6</w:t>
      </w:r>
      <w:r w:rsidR="2D5B7E5E">
        <w:rPr>
          <w:color w:val="000000"/>
        </w:rPr>
        <w:t xml:space="preserve">/</w:t>
      </w:r>
      <w:r w:rsidR="03528DC0">
        <w:rPr>
          <w:color w:val="000000"/>
        </w:rPr>
        <w:t xml:space="preserve">9</w:t>
      </w:r>
      <w:r w:rsidR="2D5B7E5E">
        <w:rPr>
          <w:color w:val="000000"/>
        </w:rPr>
        <w:t xml:space="preserve">ab.1. </w:t>
      </w:r>
      <w:r w:rsidR="55C26F60">
        <w:rPr>
          <w:color w:val="000000"/>
        </w:rPr>
        <w:t>Human</w:t>
      </w:r>
      <w:r w:rsidR="2D5B7E5E">
        <w:rPr>
          <w:color w:val="000000"/>
        </w:rPr>
        <w:t>Player</w:t>
      </w:r>
      <w:r w:rsidR="2D5B7E5E">
        <w:rPr>
          <w:color w:val="000000"/>
        </w:rPr>
        <w:t>/System plays the drown card</w:t>
      </w:r>
    </w:p>
    <w:p xmlns:wp14="http://schemas.microsoft.com/office/word/2010/wordml" w:rsidR="00E451BA" w:rsidRDefault="00E451BA" w14:paraId="4F6A847D" wp14:textId="52DDCC22">
      <w:pPr>
        <w:pStyle w:val="Corpotes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="2D5B7E5E">
        <w:rPr>
          <w:color w:val="000000"/>
        </w:rPr>
        <w:t xml:space="preserve">Go to point </w:t>
      </w:r>
      <w:r w:rsidR="01FC101A">
        <w:rPr>
          <w:color w:val="000000"/>
        </w:rPr>
        <w:t>8</w:t>
      </w:r>
      <w:r w:rsidR="2D5B7E5E">
        <w:rPr>
          <w:color w:val="000000"/>
        </w:rPr>
        <w:t xml:space="preserve"> (</w:t>
      </w:r>
      <w:r w:rsidR="55C26F60">
        <w:rPr>
          <w:color w:val="000000"/>
        </w:rPr>
        <w:t>Human</w:t>
      </w:r>
      <w:r w:rsidR="2D5B7E5E">
        <w:rPr>
          <w:color w:val="000000"/>
        </w:rPr>
        <w:t>Player</w:t>
      </w:r>
      <w:r w:rsidR="2D5B7E5E">
        <w:rPr>
          <w:color w:val="000000"/>
        </w:rPr>
        <w:t xml:space="preserve">) or </w:t>
      </w:r>
      <w:r w:rsidR="121B9FFF">
        <w:rPr>
          <w:color w:val="000000"/>
        </w:rPr>
        <w:t>11</w:t>
      </w:r>
      <w:r w:rsidR="2D5B7E5E">
        <w:rPr>
          <w:color w:val="000000"/>
        </w:rPr>
        <w:t xml:space="preserve"> (System)</w:t>
      </w:r>
    </w:p>
    <w:p xmlns:wp14="http://schemas.microsoft.com/office/word/2010/wordml" w:rsidR="00E451BA" w:rsidRDefault="00E451BA" w14:paraId="2ECC8D42" wp14:textId="683D4D08">
      <w:pPr>
        <w:pStyle w:val="Corpotesto"/>
        <w:rPr>
          <w:color w:val="000000"/>
        </w:rPr>
      </w:pPr>
      <w:r>
        <w:rPr>
          <w:color w:val="000000"/>
        </w:rPr>
        <w:tab/>
      </w:r>
      <w:r w:rsidR="002668E7">
        <w:rPr>
          <w:color w:val="000000"/>
        </w:rPr>
        <w:t xml:space="preserve">6</w:t>
      </w:r>
      <w:r w:rsidR="2D5B7E5E">
        <w:rPr>
          <w:color w:val="000000"/>
        </w:rPr>
        <w:t xml:space="preserve">/</w:t>
      </w:r>
      <w:r w:rsidR="73BBF92D">
        <w:rPr>
          <w:color w:val="000000"/>
        </w:rPr>
        <w:t xml:space="preserve">9</w:t>
      </w:r>
      <w:r w:rsidR="2D5B7E5E">
        <w:rPr>
          <w:color w:val="000000"/>
        </w:rPr>
        <w:t xml:space="preserve">ac: </w:t>
      </w:r>
      <w:r w:rsidR="55C26F60">
        <w:rPr>
          <w:color w:val="000000"/>
        </w:rPr>
        <w:t>Human</w:t>
      </w:r>
      <w:r w:rsidR="2D5B7E5E">
        <w:rPr>
          <w:color w:val="000000"/>
        </w:rPr>
        <w:t>Player</w:t>
      </w:r>
      <w:r w:rsidR="2D5B7E5E">
        <w:rPr>
          <w:color w:val="000000"/>
        </w:rPr>
        <w:t xml:space="preserve">/System </w:t>
      </w:r>
      <w:r w:rsidR="2D5B7E5E">
        <w:rPr>
          <w:color w:val="000000"/>
        </w:rPr>
        <w:t>hasn’t</w:t>
      </w:r>
      <w:r w:rsidR="2D5B7E5E">
        <w:rPr>
          <w:color w:val="000000"/>
        </w:rPr>
        <w:t xml:space="preserve"> dr</w:t>
      </w:r>
      <w:r w:rsidR="55C26F60">
        <w:rPr>
          <w:color w:val="000000"/>
        </w:rPr>
        <w:t>a</w:t>
      </w:r>
      <w:r w:rsidR="2D5B7E5E">
        <w:rPr>
          <w:color w:val="000000"/>
        </w:rPr>
        <w:t>wn a playable card</w:t>
      </w:r>
    </w:p>
    <w:p xmlns:wp14="http://schemas.microsoft.com/office/word/2010/wordml" w:rsidR="00E451BA" w:rsidP="25D4779E" w:rsidRDefault="00E451BA" w14:paraId="695E507B" wp14:textId="2AC22E24">
      <w:pPr>
        <w:pStyle w:val="Corpotesto"/>
        <w:rPr>
          <w:color w:val="000000" w:themeColor="text1" w:themeTint="FF" w:themeShade="FF"/>
        </w:rPr>
      </w:pPr>
      <w:r>
        <w:rPr>
          <w:color w:val="000000"/>
        </w:rPr>
        <w:tab/>
      </w:r>
      <w:r>
        <w:rPr>
          <w:color w:val="000000"/>
        </w:rPr>
        <w:tab/>
      </w:r>
      <w:r w:rsidR="2D5B7E5E">
        <w:rPr>
          <w:color w:val="000000"/>
        </w:rPr>
        <w:t xml:space="preserve">Go to point </w:t>
      </w:r>
      <w:r w:rsidR="1AE03BDF">
        <w:rPr>
          <w:color w:val="000000"/>
        </w:rPr>
        <w:t>8</w:t>
      </w:r>
      <w:r w:rsidR="2D5B7E5E">
        <w:rPr>
          <w:color w:val="000000"/>
        </w:rPr>
        <w:t xml:space="preserve"> (Player) or </w:t>
      </w:r>
      <w:r w:rsidR="1767B45A">
        <w:rPr>
          <w:color w:val="000000"/>
        </w:rPr>
        <w:t>11</w:t>
      </w:r>
      <w:r w:rsidR="2D5B7E5E">
        <w:rPr>
          <w:color w:val="000000"/>
        </w:rPr>
        <w:t xml:space="preserve"> (System)</w:t>
      </w:r>
    </w:p>
    <w:p xmlns:wp14="http://schemas.microsoft.com/office/word/2010/wordml" w:rsidR="00E451BA" w:rsidRDefault="00E451BA" w14:paraId="2599A842" wp14:textId="77777777">
      <w:pPr>
        <w:pStyle w:val="Titolo10"/>
        <w:pageBreakBefore/>
        <w:jc w:val="center"/>
      </w:pPr>
      <w:r>
        <w:t>Use Case Template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xmlns:wp14="http://schemas.microsoft.com/office/word/2010/wordml" w:rsidR="00000000" w:rsidTr="25D4779E" w14:paraId="52700BCB" wp14:textId="77777777">
        <w:tc>
          <w:tcPr>
            <w:tcW w:w="172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1A8C4D3A" wp14:textId="77777777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4B3AA50C" wp14:textId="77777777">
            <w:pPr>
              <w:snapToGrid w:val="0"/>
            </w:pPr>
            <w:r>
              <w:t>1.0</w:t>
            </w:r>
          </w:p>
        </w:tc>
      </w:tr>
      <w:tr xmlns:wp14="http://schemas.microsoft.com/office/word/2010/wordml" w:rsidR="00000000" w:rsidTr="25D4779E" w14:paraId="7D81D4F6" wp14:textId="77777777"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0706C6F3" wp14:textId="77777777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7C596BD2" wp14:textId="77777777">
            <w:pPr>
              <w:snapToGrid w:val="0"/>
            </w:pPr>
            <w:r>
              <w:t>Play a Standard Game</w:t>
            </w:r>
          </w:p>
        </w:tc>
      </w:tr>
      <w:tr xmlns:wp14="http://schemas.microsoft.com/office/word/2010/wordml" w:rsidR="00000000" w:rsidTr="25D4779E" w14:paraId="2967D839" wp14:textId="77777777"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58839447" wp14:textId="77777777">
            <w:pPr>
              <w:jc w:val="right"/>
            </w:pPr>
            <w:r>
              <w:t>Created By:</w:t>
            </w:r>
          </w:p>
        </w:tc>
        <w:tc>
          <w:tcPr>
            <w:tcW w:w="25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5068AE87" wp14:textId="77777777">
            <w:pPr>
              <w:snapToGrid w:val="0"/>
            </w:pPr>
            <w:r>
              <w:t>Lucalberto Consorte, Emanuele Chiodi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38865E5B" wp14:textId="77777777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0D0B940D" wp14:textId="77777777">
            <w:pPr>
              <w:snapToGrid w:val="0"/>
            </w:pPr>
          </w:p>
        </w:tc>
      </w:tr>
      <w:tr xmlns:wp14="http://schemas.microsoft.com/office/word/2010/wordml" w:rsidR="00000000" w:rsidTr="25D4779E" w14:paraId="64C9B894" wp14:textId="77777777">
        <w:tc>
          <w:tcPr>
            <w:tcW w:w="17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451BA" w:rsidRDefault="00E451BA" w14:paraId="0FF8A78D" wp14:textId="77777777">
            <w:pPr>
              <w:jc w:val="right"/>
            </w:pPr>
            <w:r>
              <w:t>Date Created:</w:t>
            </w:r>
          </w:p>
        </w:tc>
        <w:tc>
          <w:tcPr>
            <w:tcW w:w="25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451BA" w:rsidRDefault="00E451BA" w14:paraId="3238929C" wp14:textId="77777777">
            <w:pPr>
              <w:snapToGrid w:val="0"/>
            </w:pPr>
            <w:r>
              <w:t>16/04/2024</w:t>
            </w:r>
          </w:p>
        </w:tc>
        <w:tc>
          <w:tcPr>
            <w:tcW w:w="19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451BA" w:rsidRDefault="00E451BA" w14:paraId="06A7ADFF" wp14:textId="77777777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451BA" w:rsidRDefault="00E451BA" w14:paraId="198A4794" wp14:textId="17B9E318">
            <w:pPr>
              <w:snapToGrid w:val="0"/>
            </w:pPr>
            <w:r w:rsidR="2D5B7E5E">
              <w:rPr/>
              <w:t>2</w:t>
            </w:r>
            <w:r w:rsidR="6BF5CB97">
              <w:rPr/>
              <w:t>1</w:t>
            </w:r>
            <w:r w:rsidR="2D5B7E5E">
              <w:rPr/>
              <w:t>/</w:t>
            </w:r>
            <w:r w:rsidR="72CCA427">
              <w:rPr/>
              <w:t>11</w:t>
            </w:r>
            <w:r w:rsidR="2D5B7E5E">
              <w:rPr/>
              <w:t>/2025</w:t>
            </w:r>
          </w:p>
        </w:tc>
      </w:tr>
    </w:tbl>
    <w:p xmlns:wp14="http://schemas.microsoft.com/office/word/2010/wordml" w:rsidR="00E451BA" w:rsidRDefault="00E451BA" w14:paraId="0E27B00A" wp14:textId="77777777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xmlns:wp14="http://schemas.microsoft.com/office/word/2010/wordml" w:rsidR="00000000" w:rsidTr="25D4779E" w14:paraId="66839666" wp14:textId="77777777">
        <w:tc>
          <w:tcPr>
            <w:tcW w:w="262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560D8BEE" wp14:textId="77777777">
            <w:pPr>
              <w:jc w:val="right"/>
            </w:pPr>
            <w:r>
              <w:t>Actor:</w:t>
            </w:r>
          </w:p>
        </w:tc>
        <w:tc>
          <w:tcPr>
            <w:tcW w:w="6228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38D3BFC7" wp14:textId="77777777">
            <w:pPr>
              <w:snapToGrid w:val="0"/>
            </w:pPr>
            <w:r>
              <w:t>Human Player</w:t>
            </w:r>
          </w:p>
        </w:tc>
      </w:tr>
      <w:tr xmlns:wp14="http://schemas.microsoft.com/office/word/2010/wordml" w:rsidR="00000000" w:rsidTr="25D4779E" w14:paraId="2C935A98" wp14:textId="77777777">
        <w:tc>
          <w:tcPr>
            <w:tcW w:w="26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6C7F3E71" wp14:textId="77777777">
            <w:pPr>
              <w:jc w:val="right"/>
            </w:pPr>
            <w:r>
              <w:t>Description:</w:t>
            </w:r>
          </w:p>
        </w:tc>
        <w:tc>
          <w:tcPr>
            <w:tcW w:w="62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327EE410" wp14:textId="6899C2E7">
            <w:pPr>
              <w:pStyle w:val="Corpotesto"/>
              <w:snapToGrid w:val="0"/>
            </w:pPr>
            <w:r w:rsidRPr="25D4779E" w:rsidR="4DE0DADE">
              <w:rPr>
                <w:color w:val="000000" w:themeColor="text1" w:themeTint="FF" w:themeShade="FF"/>
              </w:rPr>
              <w:t xml:space="preserve">The human player can start a game against the CPU, using the standard rules of </w:t>
            </w:r>
            <w:r w:rsidRPr="25D4779E" w:rsidR="4DE0DADE">
              <w:rPr>
                <w:color w:val="000000" w:themeColor="text1" w:themeTint="FF" w:themeShade="FF"/>
              </w:rPr>
              <w:t>UNO</w:t>
            </w:r>
            <w:r w:rsidRPr="25D4779E" w:rsidR="4DE0DADE">
              <w:rPr>
                <w:color w:val="000000" w:themeColor="text1" w:themeTint="FF" w:themeShade="FF"/>
              </w:rPr>
              <w:t xml:space="preserve"> game (see Business Rules for more). Moreover, he can choose, before the start, the difficulty of AI and how many cards to draw if some player does not have a playable card.</w:t>
            </w:r>
          </w:p>
        </w:tc>
      </w:tr>
      <w:tr xmlns:wp14="http://schemas.microsoft.com/office/word/2010/wordml" w:rsidR="00000000" w:rsidTr="25D4779E" w14:paraId="48562E5B" wp14:textId="77777777">
        <w:tc>
          <w:tcPr>
            <w:tcW w:w="26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07C03162" wp14:textId="77777777">
            <w:pPr>
              <w:jc w:val="right"/>
            </w:pPr>
            <w:r>
              <w:t>Preconditions:</w:t>
            </w:r>
          </w:p>
        </w:tc>
        <w:tc>
          <w:tcPr>
            <w:tcW w:w="62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7B47EF46" wp14:textId="77777777">
            <w:pPr>
              <w:pStyle w:val="Corpotesto"/>
              <w:snapToGrid w:val="0"/>
            </w:pPr>
            <w:r>
              <w:rPr>
                <w:color w:val="000000"/>
              </w:rPr>
              <w:t>The human player should have clicked on “Start a Standard Game”</w:t>
            </w:r>
          </w:p>
        </w:tc>
      </w:tr>
      <w:tr xmlns:wp14="http://schemas.microsoft.com/office/word/2010/wordml" w:rsidR="00000000" w:rsidTr="25D4779E" w14:paraId="6E5C37DE" wp14:textId="77777777">
        <w:tc>
          <w:tcPr>
            <w:tcW w:w="26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0C70AE0C" wp14:textId="77777777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60061E4C" wp14:textId="77777777">
            <w:pPr>
              <w:pStyle w:val="Corpotesto"/>
              <w:snapToGrid w:val="0"/>
            </w:pPr>
          </w:p>
        </w:tc>
      </w:tr>
      <w:tr xmlns:wp14="http://schemas.microsoft.com/office/word/2010/wordml" w:rsidR="00000000" w:rsidTr="25D4779E" w14:paraId="21E01619" wp14:textId="77777777">
        <w:tc>
          <w:tcPr>
            <w:tcW w:w="26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0A7C1A86" wp14:textId="77777777">
            <w:pPr>
              <w:jc w:val="right"/>
            </w:pPr>
            <w:r>
              <w:t>Priority:</w:t>
            </w:r>
          </w:p>
        </w:tc>
        <w:tc>
          <w:tcPr>
            <w:tcW w:w="62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05FAD91F" wp14:textId="77777777">
            <w:pPr>
              <w:snapToGrid w:val="0"/>
            </w:pPr>
            <w:r>
              <w:t>High</w:t>
            </w:r>
          </w:p>
        </w:tc>
      </w:tr>
      <w:tr xmlns:wp14="http://schemas.microsoft.com/office/word/2010/wordml" w:rsidR="00000000" w:rsidTr="25D4779E" w14:paraId="5D73553D" wp14:textId="77777777">
        <w:tc>
          <w:tcPr>
            <w:tcW w:w="26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683729EA" wp14:textId="77777777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151D1467" wp14:textId="77777777">
            <w:pPr>
              <w:snapToGrid w:val="0"/>
            </w:pPr>
            <w:r>
              <w:t>(Should be) Frequent</w:t>
            </w:r>
          </w:p>
        </w:tc>
      </w:tr>
      <w:tr xmlns:wp14="http://schemas.microsoft.com/office/word/2010/wordml" w:rsidR="00000000" w:rsidTr="25D4779E" w14:paraId="7AF22AD1" wp14:textId="77777777">
        <w:tc>
          <w:tcPr>
            <w:tcW w:w="26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183E93B5" wp14:textId="77777777">
            <w:pPr>
              <w:jc w:val="right"/>
            </w:pPr>
            <w:r>
              <w:t>Normal Course of Events:</w:t>
            </w:r>
          </w:p>
        </w:tc>
        <w:tc>
          <w:tcPr>
            <w:tcW w:w="62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P="25D4779E" w:rsidRDefault="00E425A6" w14:paraId="0CE3A36A" wp14:textId="73D75B14">
            <w:pPr>
              <w:pStyle w:val="Corpotes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t-IT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1. The system asks to the Human player which difficulty he wants to play and which maximum number of cards to draw</w:t>
            </w:r>
          </w:p>
          <w:p w:rsidR="00E451BA" w:rsidP="25D4779E" w:rsidRDefault="00E425A6" w14:paraId="264EF400" wp14:textId="292840E2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it-IT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2. Human player inserts the difficulty and the number of cards</w:t>
            </w:r>
          </w:p>
          <w:p w:rsidR="00E451BA" w:rsidP="25D4779E" w:rsidRDefault="00E425A6" w14:paraId="2DB8EA98" wp14:textId="4CB912F5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3. The system shuffles the deck</w:t>
            </w:r>
          </w:p>
          <w:p w:rsidR="00E451BA" w:rsidP="25D4779E" w:rsidRDefault="00E425A6" w14:paraId="357E8BB0" wp14:textId="57D37123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4. The system assigns the cards to the players, that are human player and AI player</w:t>
            </w:r>
          </w:p>
          <w:p w:rsidR="00E451BA" w:rsidP="25D4779E" w:rsidRDefault="00E425A6" w14:paraId="24A25B95" wp14:textId="66440DE8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5. The system takes the first card of the deck and puts it face up on the table</w:t>
            </w:r>
          </w:p>
          <w:p w:rsidR="00E451BA" w:rsidP="25D4779E" w:rsidRDefault="00E425A6" w14:paraId="51214D39" wp14:textId="445227E2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6. Human player chooses one playable card from his hand</w:t>
            </w:r>
          </w:p>
          <w:p w:rsidR="00E451BA" w:rsidP="25D4779E" w:rsidRDefault="00E425A6" w14:paraId="543B473A" wp14:textId="35F4D4D6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7. Human player plays the selected card</w:t>
            </w:r>
          </w:p>
          <w:p w:rsidR="00E451BA" w:rsidP="25D4779E" w:rsidRDefault="00E425A6" w14:paraId="09D67ECE" wp14:textId="3A4B23E6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8. Human player passes the turn</w:t>
            </w:r>
          </w:p>
          <w:p w:rsidR="00E451BA" w:rsidP="25D4779E" w:rsidRDefault="00E425A6" w14:paraId="0D24390E" wp14:textId="000931EE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9. System chooses one playable card from his hand</w:t>
            </w:r>
          </w:p>
          <w:p w:rsidR="00E451BA" w:rsidP="25D4779E" w:rsidRDefault="00E425A6" w14:paraId="5048DF9C" wp14:textId="67BD2C00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10. System plays the selected card</w:t>
            </w:r>
          </w:p>
          <w:p w:rsidR="00E451BA" w:rsidP="25D4779E" w:rsidRDefault="00E425A6" w14:paraId="7E5C914F" wp14:textId="518BC070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11. System passes the turn</w:t>
            </w:r>
          </w:p>
          <w:p w:rsidR="00E451BA" w:rsidP="25D4779E" w:rsidRDefault="00E425A6" w14:paraId="57FEF9E6" wp14:textId="6D4750BF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Repeat step 6-11 until one player has played all the cards from the hand or the deck has no more cards</w:t>
            </w:r>
          </w:p>
          <w:p w:rsidR="00E451BA" w:rsidP="25D4779E" w:rsidRDefault="00E425A6" w14:paraId="46ECF380" wp14:textId="147690CD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D4779E" w:rsidR="72D3168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12. System shows the result of the game</w:t>
            </w:r>
          </w:p>
        </w:tc>
      </w:tr>
      <w:tr xmlns:wp14="http://schemas.microsoft.com/office/word/2010/wordml" w:rsidR="00000000" w:rsidTr="25D4779E" w14:paraId="2459223F" wp14:textId="77777777">
        <w:tc>
          <w:tcPr>
            <w:tcW w:w="26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77F7A25C" wp14:textId="77777777">
            <w:pPr>
              <w:jc w:val="right"/>
            </w:pPr>
            <w:r>
              <w:t>Alternative Courses:</w:t>
            </w:r>
          </w:p>
        </w:tc>
        <w:tc>
          <w:tcPr>
            <w:tcW w:w="62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P="25D4779E" w:rsidRDefault="00E425A6" w14:paraId="188362C8" wp14:textId="0F4F2579">
            <w:pPr>
              <w:pStyle w:val="Corpotesto"/>
              <w:spacing w:after="120" w:line="220" w:lineRule="exac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D4779E" w:rsidR="451177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6/10a. HumanPlayer/System doesn’t have a playable card to be played:</w:t>
            </w:r>
          </w:p>
          <w:p w:rsidR="00E451BA" w:rsidP="25D4779E" w:rsidRDefault="00E425A6" w14:paraId="27A9FF88" wp14:textId="7756553D">
            <w:pPr>
              <w:pStyle w:val="Corpotesto"/>
              <w:rPr>
                <w:color w:val="000000" w:themeColor="text1" w:themeTint="FF" w:themeShade="FF"/>
              </w:rPr>
            </w:pPr>
            <w:r w:rsidRPr="25D4779E" w:rsidR="1888D2B3">
              <w:rPr>
                <w:color w:val="000000" w:themeColor="text1" w:themeTint="FF" w:themeShade="FF"/>
              </w:rPr>
              <w:t>6/9a. HumanPlayer/System doesn’t have a playable card to be played:</w:t>
            </w:r>
          </w:p>
          <w:p w:rsidR="00E451BA" w:rsidP="25D4779E" w:rsidRDefault="00E425A6" w14:paraId="5BC21998" wp14:textId="41779507">
            <w:pPr>
              <w:pStyle w:val="Corpotesto"/>
              <w:ind w:firstLine="720"/>
              <w:rPr>
                <w:color w:val="000000" w:themeColor="text1" w:themeTint="FF" w:themeShade="FF"/>
              </w:rPr>
            </w:pPr>
            <w:r w:rsidRPr="25D4779E" w:rsidR="1888D2B3">
              <w:rPr>
                <w:color w:val="000000" w:themeColor="text1" w:themeTint="FF" w:themeShade="FF"/>
              </w:rPr>
              <w:t>6/9a.1. HumanPlayer/System draws a card from deck</w:t>
            </w:r>
          </w:p>
          <w:p w:rsidR="00E451BA" w:rsidP="25D4779E" w:rsidRDefault="00E425A6" w14:paraId="7359A9E2" wp14:textId="172D9842">
            <w:pPr>
              <w:pStyle w:val="Corpotesto"/>
              <w:ind w:firstLine="720"/>
              <w:rPr>
                <w:color w:val="000000" w:themeColor="text1" w:themeTint="FF" w:themeShade="FF"/>
              </w:rPr>
            </w:pPr>
            <w:r w:rsidRPr="25D4779E" w:rsidR="1888D2B3">
              <w:rPr>
                <w:color w:val="000000" w:themeColor="text1" w:themeTint="FF" w:themeShade="FF"/>
              </w:rPr>
              <w:t>6/9ab: HumanPlayer/System has drawn a playable card</w:t>
            </w:r>
          </w:p>
          <w:p w:rsidR="00E451BA" w:rsidP="25D4779E" w:rsidRDefault="00E425A6" w14:paraId="081809D1" wp14:textId="26C6A948">
            <w:pPr>
              <w:pStyle w:val="Corpotesto"/>
              <w:ind w:firstLine="1440"/>
              <w:rPr>
                <w:color w:val="000000" w:themeColor="text1" w:themeTint="FF" w:themeShade="FF"/>
              </w:rPr>
            </w:pPr>
            <w:r w:rsidRPr="25D4779E" w:rsidR="1888D2B3">
              <w:rPr>
                <w:color w:val="000000" w:themeColor="text1" w:themeTint="FF" w:themeShade="FF"/>
              </w:rPr>
              <w:t>6/9ab.1. HumanPlayer/System plays the drown card</w:t>
            </w:r>
          </w:p>
          <w:p w:rsidR="00E451BA" w:rsidP="25D4779E" w:rsidRDefault="00E425A6" w14:paraId="537CC5B1" wp14:textId="52DDCC22">
            <w:pPr>
              <w:pStyle w:val="Corpotesto"/>
              <w:ind w:firstLine="1440"/>
              <w:rPr>
                <w:color w:val="000000" w:themeColor="text1" w:themeTint="FF" w:themeShade="FF"/>
              </w:rPr>
            </w:pPr>
            <w:r w:rsidRPr="25D4779E" w:rsidR="1888D2B3">
              <w:rPr>
                <w:color w:val="000000" w:themeColor="text1" w:themeTint="FF" w:themeShade="FF"/>
              </w:rPr>
              <w:t>Go to point 8 (HumanPlayer) or 11 (System)</w:t>
            </w:r>
          </w:p>
          <w:p w:rsidR="00E451BA" w:rsidP="25D4779E" w:rsidRDefault="00E425A6" w14:paraId="1D904DF7" wp14:textId="683D4D08">
            <w:pPr>
              <w:pStyle w:val="Corpotesto"/>
              <w:ind w:firstLine="720"/>
              <w:rPr>
                <w:color w:val="000000" w:themeColor="text1" w:themeTint="FF" w:themeShade="FF"/>
              </w:rPr>
            </w:pPr>
            <w:r w:rsidRPr="25D4779E" w:rsidR="1888D2B3">
              <w:rPr>
                <w:color w:val="000000" w:themeColor="text1" w:themeTint="FF" w:themeShade="FF"/>
              </w:rPr>
              <w:t>6/9ac: HumanPlayer/System hasn’t drawn a playable card</w:t>
            </w:r>
          </w:p>
          <w:p w:rsidR="00E451BA" w:rsidP="25D4779E" w:rsidRDefault="00E425A6" w14:paraId="25140826" wp14:textId="2CBCFE74">
            <w:pPr>
              <w:pStyle w:val="Corpotesto"/>
              <w:ind w:firstLine="1440"/>
              <w:rPr>
                <w:color w:val="000000" w:themeColor="text1" w:themeTint="FF" w:themeShade="FF"/>
              </w:rPr>
            </w:pPr>
            <w:r w:rsidRPr="25D4779E" w:rsidR="1888D2B3">
              <w:rPr>
                <w:color w:val="000000" w:themeColor="text1" w:themeTint="FF" w:themeShade="FF"/>
              </w:rPr>
              <w:t>Go to point 8 (Player) or 11 (System)</w:t>
            </w:r>
          </w:p>
        </w:tc>
      </w:tr>
      <w:tr xmlns:wp14="http://schemas.microsoft.com/office/word/2010/wordml" w:rsidR="00000000" w:rsidTr="25D4779E" w14:paraId="1B79A60B" wp14:textId="77777777">
        <w:tc>
          <w:tcPr>
            <w:tcW w:w="26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0C3224CF" wp14:textId="77777777">
            <w:pPr>
              <w:jc w:val="right"/>
            </w:pPr>
            <w:r>
              <w:t>Exceptions:</w:t>
            </w:r>
          </w:p>
        </w:tc>
        <w:tc>
          <w:tcPr>
            <w:tcW w:w="62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44EAFD9C" wp14:textId="77777777">
            <w:pPr>
              <w:snapToGrid w:val="0"/>
            </w:pPr>
          </w:p>
        </w:tc>
      </w:tr>
      <w:tr xmlns:wp14="http://schemas.microsoft.com/office/word/2010/wordml" w:rsidR="00000000" w:rsidTr="25D4779E" w14:paraId="2C4BEA0D" wp14:textId="77777777">
        <w:tc>
          <w:tcPr>
            <w:tcW w:w="26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11B7AC2A" wp14:textId="77777777">
            <w:pPr>
              <w:jc w:val="right"/>
            </w:pPr>
            <w:r>
              <w:t>Includes:</w:t>
            </w:r>
          </w:p>
        </w:tc>
        <w:tc>
          <w:tcPr>
            <w:tcW w:w="62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4B94D5A5" wp14:textId="77777777">
            <w:pPr>
              <w:snapToGrid w:val="0"/>
            </w:pPr>
          </w:p>
        </w:tc>
      </w:tr>
      <w:tr xmlns:wp14="http://schemas.microsoft.com/office/word/2010/wordml" w:rsidR="00000000" w:rsidTr="25D4779E" w14:paraId="2B7009E2" wp14:textId="77777777">
        <w:tc>
          <w:tcPr>
            <w:tcW w:w="26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75A70A44" wp14:textId="77777777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3DEEC669" wp14:textId="77777777">
            <w:pPr>
              <w:snapToGrid w:val="0"/>
            </w:pPr>
          </w:p>
        </w:tc>
      </w:tr>
      <w:tr xmlns:wp14="http://schemas.microsoft.com/office/word/2010/wordml" w:rsidR="00000000" w:rsidTr="25D4779E" w14:paraId="05D7C762" wp14:textId="77777777">
        <w:tc>
          <w:tcPr>
            <w:tcW w:w="26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E451BA" w:rsidRDefault="00E451BA" w14:paraId="68AD7553" wp14:textId="77777777">
            <w:pPr>
              <w:jc w:val="right"/>
            </w:pPr>
            <w:r>
              <w:t>Assumptions:</w:t>
            </w:r>
          </w:p>
        </w:tc>
        <w:tc>
          <w:tcPr>
            <w:tcW w:w="62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tcMar/>
          </w:tcPr>
          <w:p w:rsidR="00E451BA" w:rsidRDefault="00E451BA" w14:paraId="15E680E0" wp14:textId="1F32E5FC">
            <w:pPr>
              <w:snapToGrid w:val="0"/>
            </w:pPr>
            <w:r w:rsidR="097044E1">
              <w:rPr/>
              <w:t xml:space="preserve">Here we </w:t>
            </w:r>
            <w:r w:rsidR="2D5B7E5E">
              <w:rPr/>
              <w:t xml:space="preserve">assume that the order of playing is that the first to play is the </w:t>
            </w:r>
            <w:r w:rsidR="2D5B7E5E">
              <w:rPr/>
              <w:t>HumanPlayer</w:t>
            </w:r>
            <w:r w:rsidR="2D5B7E5E">
              <w:rPr/>
              <w:t>, then system.</w:t>
            </w:r>
          </w:p>
          <w:p w:rsidR="00E451BA" w:rsidRDefault="00E451BA" w14:paraId="2B29A6F7" wp14:textId="77777777">
            <w:pPr>
              <w:snapToGrid w:val="0"/>
            </w:pPr>
            <w:r>
              <w:t>HumanPlayer always insert a good input</w:t>
            </w:r>
          </w:p>
        </w:tc>
      </w:tr>
      <w:tr xmlns:wp14="http://schemas.microsoft.com/office/word/2010/wordml" w:rsidR="00000000" w:rsidTr="25D4779E" w14:paraId="1EF65B47" wp14:textId="77777777">
        <w:tc>
          <w:tcPr>
            <w:tcW w:w="2628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6" w:space="0"/>
            </w:tcBorders>
            <w:tcMar/>
          </w:tcPr>
          <w:p w:rsidR="00E451BA" w:rsidRDefault="00E451BA" w14:paraId="32A71F34" wp14:textId="77777777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:rsidR="00E451BA" w:rsidRDefault="00E451BA" w14:paraId="4E9F1C9E" wp14:textId="77777777">
            <w:pPr>
              <w:snapToGrid w:val="0"/>
            </w:pPr>
            <w:r>
              <w:t>To discuss if consider bad inputs from HumanPlayer, for example a letter instead of a number</w:t>
            </w:r>
          </w:p>
        </w:tc>
      </w:tr>
    </w:tbl>
    <w:p xmlns:wp14="http://schemas.microsoft.com/office/word/2010/wordml" w:rsidR="00884811" w:rsidRDefault="00884811" w14:paraId="3656B9AB" wp14:textId="77777777"/>
    <w:sectPr w:rsidR="0088481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orient="portrait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451BA" w:rsidRDefault="00E451BA" w14:paraId="45FB0818" wp14:textId="77777777">
      <w:r>
        <w:separator/>
      </w:r>
    </w:p>
  </w:endnote>
  <w:endnote w:type="continuationSeparator" w:id="0">
    <w:p xmlns:wp14="http://schemas.microsoft.com/office/word/2010/wordml" w:rsidR="00E451BA" w:rsidRDefault="00E451BA" w14:paraId="049F31C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ohit Devanagari"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451BA" w:rsidRDefault="00E451BA" w14:paraId="0FB78278" wp14:textId="77777777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451BA" w:rsidRDefault="00E451BA" w14:paraId="418A5D98" wp14:textId="77777777">
    <w:pPr>
      <w:pStyle w:val="Pidipagina"/>
    </w:pPr>
    <w:r>
      <w:t>Copyright © 1999 by Karl E. Wiegers. Permission is granted to use, modify, and distribute this document.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451BA" w:rsidRDefault="00E451BA" w14:paraId="3CF2D8B6" wp14:textId="77777777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451BA" w:rsidRDefault="00E451BA" w14:paraId="4DDBEF00" wp14:textId="7777777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451BA" w:rsidRDefault="00E451BA" w14:paraId="62486C05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451BA" w:rsidRDefault="00E451BA" w14:paraId="4101652C" wp14:textId="77777777">
      <w:r>
        <w:separator/>
      </w:r>
    </w:p>
  </w:footnote>
  <w:footnote w:type="continuationSeparator" w:id="0">
    <w:p xmlns:wp14="http://schemas.microsoft.com/office/word/2010/wordml" w:rsidR="00E451BA" w:rsidRDefault="00E451BA" w14:paraId="4B99056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451BA" w:rsidRDefault="00E451BA" w14:paraId="1C1E0306" wp14:textId="77777777">
    <w:pPr>
      <w:pStyle w:val="Intestazione"/>
      <w:tabs>
        <w:tab w:val="clear" w:pos="4320"/>
        <w:tab w:val="clear" w:pos="8640"/>
        <w:tab w:val="center" w:pos="4680"/>
        <w:tab w:val="right" w:pos="9360"/>
      </w:tabs>
    </w:pPr>
    <w:r>
      <w:t>Use Cases for &lt;Project&gt;</w:t>
    </w:r>
    <w:r>
      <w:tab/>
    </w:r>
    <w:r>
      <w:tab/>
    </w:r>
    <w:r>
      <w:t xml:space="preserve">Page </w:t>
    </w: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</w:rPr>
      <w:t>0</w:t>
    </w:r>
    <w:r>
      <w:rPr>
        <w:rStyle w:val="Numeropagina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451BA" w:rsidRDefault="00E451BA" w14:paraId="3461D779" wp14:textId="77777777">
    <w:pPr>
      <w:pStyle w:val="Rigadiintestazioneasinistr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451BA" w:rsidRDefault="00E451BA" w14:paraId="53128261" wp14:textId="777777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451BA" w:rsidRDefault="00E451BA" w14:paraId="03BCD0BD" wp14:textId="77777777">
    <w:pPr>
      <w:pStyle w:val="Intestazione"/>
      <w:tabs>
        <w:tab w:val="clear" w:pos="8640"/>
        <w:tab w:val="right" w:pos="9360"/>
      </w:tabs>
    </w:pPr>
    <w:r>
      <w:t xml:space="preserve"> Use Cases for Scimmia</w:t>
    </w:r>
    <w:r>
      <w:tab/>
    </w:r>
    <w:r>
      <w:tab/>
    </w:r>
    <w:r>
      <w:t xml:space="preserve">Page </w:t>
    </w: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</w:rPr>
      <w:t>4</w:t>
    </w:r>
    <w:r>
      <w:rPr>
        <w:rStyle w:val="Numeropagina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451BA" w:rsidRDefault="00E451BA" w14:paraId="1299C43A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2563"/>
        </w:tabs>
        <w:ind w:left="1843" w:firstLine="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27237589">
    <w:abstractNumId w:val="0"/>
  </w:num>
  <w:num w:numId="2" w16cid:durableId="146090769">
    <w:abstractNumId w:val="1"/>
  </w:num>
  <w:num w:numId="3" w16cid:durableId="1857965950">
    <w:abstractNumId w:val="2"/>
  </w:num>
  <w:num w:numId="4" w16cid:durableId="1826316390">
    <w:abstractNumId w:val="3"/>
  </w:num>
  <w:num w:numId="5" w16cid:durableId="172302331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AE"/>
    <w:rsid w:val="002668E7"/>
    <w:rsid w:val="00884811"/>
    <w:rsid w:val="00E425A6"/>
    <w:rsid w:val="00E451BA"/>
    <w:rsid w:val="00F40CAE"/>
    <w:rsid w:val="01FC101A"/>
    <w:rsid w:val="03528DC0"/>
    <w:rsid w:val="097044E1"/>
    <w:rsid w:val="0AE5EA28"/>
    <w:rsid w:val="0F029FDB"/>
    <w:rsid w:val="121B9FFF"/>
    <w:rsid w:val="127834CB"/>
    <w:rsid w:val="16D1BF58"/>
    <w:rsid w:val="1767B45A"/>
    <w:rsid w:val="1888D2B3"/>
    <w:rsid w:val="1AE03BDF"/>
    <w:rsid w:val="20B0C95A"/>
    <w:rsid w:val="24A31376"/>
    <w:rsid w:val="25D4779E"/>
    <w:rsid w:val="269232CB"/>
    <w:rsid w:val="26BB6A18"/>
    <w:rsid w:val="26C8A7B7"/>
    <w:rsid w:val="2D5B7E5E"/>
    <w:rsid w:val="30628F58"/>
    <w:rsid w:val="361AFEC9"/>
    <w:rsid w:val="37324E5E"/>
    <w:rsid w:val="3B733353"/>
    <w:rsid w:val="44258608"/>
    <w:rsid w:val="45117799"/>
    <w:rsid w:val="469A086D"/>
    <w:rsid w:val="4871202A"/>
    <w:rsid w:val="490DA94F"/>
    <w:rsid w:val="4B0B2E52"/>
    <w:rsid w:val="4DE0DADE"/>
    <w:rsid w:val="53066297"/>
    <w:rsid w:val="55C26F60"/>
    <w:rsid w:val="5BDCD1D8"/>
    <w:rsid w:val="61FC576C"/>
    <w:rsid w:val="626B22BC"/>
    <w:rsid w:val="6495175C"/>
    <w:rsid w:val="6B3167AB"/>
    <w:rsid w:val="6BF5CB97"/>
    <w:rsid w:val="6C04ECF4"/>
    <w:rsid w:val="72778E91"/>
    <w:rsid w:val="72CCA427"/>
    <w:rsid w:val="72D31689"/>
    <w:rsid w:val="73BBF92D"/>
    <w:rsid w:val="749E8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FBBA4E6"/>
  <w15:chartTrackingRefBased/>
  <w15:docId w15:val="{D64450B7-7E4F-4308-96FB-D262318007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it-I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pPr>
      <w:suppressAutoHyphens/>
    </w:pPr>
    <w:rPr>
      <w:sz w:val="22"/>
      <w:lang w:val="en-US" w:eastAsia="zh-CN"/>
    </w:rPr>
  </w:style>
  <w:style w:type="paragraph" w:styleId="Titolo1">
    <w:name w:val="heading 1"/>
    <w:basedOn w:val="Normale"/>
    <w:next w:val="Corpotesto"/>
    <w:qFormat/>
    <w:pPr>
      <w:keepNext/>
      <w:numPr>
        <w:numId w:val="2"/>
      </w:numPr>
      <w:spacing w:before="400" w:after="200"/>
      <w:outlineLvl w:val="0"/>
    </w:pPr>
    <w:rPr>
      <w:rFonts w:ascii="Arial" w:hAnsi="Arial" w:cs="Arial"/>
      <w:b/>
      <w:sz w:val="36"/>
    </w:rPr>
  </w:style>
  <w:style w:type="paragraph" w:styleId="Titolo2">
    <w:name w:val="heading 2"/>
    <w:basedOn w:val="Normale"/>
    <w:next w:val="Corpotesto"/>
    <w:qFormat/>
    <w:pPr>
      <w:keepNext/>
      <w:numPr>
        <w:numId w:val="2"/>
      </w:numPr>
      <w:tabs>
        <w:tab w:val="left" w:pos="720"/>
      </w:tabs>
      <w:spacing w:before="240" w:after="180"/>
      <w:ind w:left="0" w:firstLine="0"/>
      <w:outlineLvl w:val="1"/>
    </w:pPr>
    <w:rPr>
      <w:rFonts w:ascii="Arial" w:hAnsi="Arial" w:cs="Arial"/>
      <w:b/>
      <w:sz w:val="28"/>
    </w:rPr>
  </w:style>
  <w:style w:type="paragraph" w:styleId="Titolo3">
    <w:name w:val="heading 3"/>
    <w:basedOn w:val="Normale"/>
    <w:next w:val="Corpotesto"/>
    <w:qFormat/>
    <w:pPr>
      <w:keepNext/>
      <w:numPr>
        <w:numId w:val="2"/>
      </w:numPr>
      <w:spacing w:before="60" w:after="60"/>
      <w:outlineLvl w:val="2"/>
    </w:pPr>
    <w:rPr>
      <w:rFonts w:ascii="Arial" w:hAnsi="Arial" w:cs="Arial"/>
      <w:b/>
      <w:sz w:val="24"/>
    </w:rPr>
  </w:style>
  <w:style w:type="paragraph" w:styleId="Titolo4">
    <w:name w:val="heading 4"/>
    <w:basedOn w:val="Normale"/>
    <w:next w:val="Corpotesto"/>
    <w:qFormat/>
    <w:pPr>
      <w:keepNext/>
      <w:numPr>
        <w:numId w:val="2"/>
      </w:numPr>
      <w:spacing w:before="60" w:after="60"/>
      <w:outlineLvl w:val="3"/>
    </w:pPr>
    <w:rPr>
      <w:rFonts w:ascii="Arial" w:hAnsi="Arial" w:cs="Arial"/>
      <w:b/>
    </w:rPr>
  </w:style>
  <w:style w:type="paragraph" w:styleId="Titolo5">
    <w:name w:val="heading 5"/>
    <w:basedOn w:val="Normale"/>
    <w:next w:val="BodyText5"/>
    <w:qFormat/>
    <w:pPr>
      <w:keepNext/>
      <w:numPr>
        <w:numId w:val="2"/>
      </w:numPr>
      <w:spacing w:before="60" w:after="60"/>
      <w:outlineLvl w:val="4"/>
    </w:pPr>
    <w:rPr>
      <w:rFonts w:ascii="Arial" w:hAnsi="Arial" w:cs="Arial"/>
      <w:b/>
    </w:rPr>
  </w:style>
  <w:style w:type="paragraph" w:styleId="Titolo6">
    <w:name w:val="heading 6"/>
    <w:basedOn w:val="Normale"/>
    <w:next w:val="BodyText6"/>
    <w:qFormat/>
    <w:pPr>
      <w:keepNext/>
      <w:numPr>
        <w:numId w:val="2"/>
      </w:numPr>
      <w:spacing w:before="60" w:after="60"/>
      <w:outlineLvl w:val="5"/>
    </w:pPr>
    <w:rPr>
      <w:rFonts w:ascii="Arial" w:hAnsi="Arial" w:cs="Arial"/>
      <w:b/>
    </w:rPr>
  </w:style>
  <w:style w:type="paragraph" w:styleId="Titolo7">
    <w:name w:val="heading 7"/>
    <w:basedOn w:val="Normale"/>
    <w:next w:val="BodyText7"/>
    <w:qFormat/>
    <w:pPr>
      <w:keepNext/>
      <w:numPr>
        <w:numId w:val="2"/>
      </w:numPr>
      <w:spacing w:before="60" w:after="60"/>
      <w:outlineLvl w:val="6"/>
    </w:pPr>
    <w:rPr>
      <w:rFonts w:ascii="Arial" w:hAnsi="Arial" w:cs="Arial"/>
      <w:b/>
    </w:rPr>
  </w:style>
  <w:style w:type="paragraph" w:styleId="Titolo8">
    <w:name w:val="heading 8"/>
    <w:basedOn w:val="Normale"/>
    <w:next w:val="Normale"/>
    <w:qFormat/>
    <w:pPr>
      <w:numPr>
        <w:numId w:val="2"/>
      </w:numPr>
      <w:spacing w:before="240" w:after="60"/>
      <w:outlineLvl w:val="7"/>
    </w:pPr>
    <w:rPr>
      <w:rFonts w:ascii="Arial" w:hAnsi="Arial" w:cs="Arial"/>
      <w:i/>
      <w:sz w:val="20"/>
    </w:rPr>
  </w:style>
  <w:style w:type="paragraph" w:styleId="Titolo9">
    <w:name w:val="heading 9"/>
    <w:basedOn w:val="Normale"/>
    <w:next w:val="Normale"/>
    <w:qFormat/>
    <w:pPr>
      <w:numPr>
        <w:numId w:val="2"/>
      </w:num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WW8Num3z0" w:customStyle="1">
    <w:name w:val="WW8Num3z0"/>
    <w:rPr>
      <w:rFonts w:ascii="Symbol" w:hAnsi="Symbol" w:cs="Symbol"/>
    </w:rPr>
  </w:style>
  <w:style w:type="character" w:styleId="WW8Num4z0" w:customStyle="1">
    <w:name w:val="WW8Num4z0"/>
    <w:rPr>
      <w:rFonts w:ascii="Symbol" w:hAnsi="Symbol" w:cs="Symbol"/>
    </w:rPr>
  </w:style>
  <w:style w:type="character" w:styleId="WW8Num5z0" w:customStyle="1">
    <w:name w:val="WW8Num5z0"/>
    <w:rPr>
      <w:rFonts w:ascii="Symbol" w:hAnsi="Symbol" w:cs="Symbol"/>
    </w:rPr>
  </w:style>
  <w:style w:type="character" w:styleId="WW8Num9z0" w:customStyle="1">
    <w:name w:val="WW8Num9z0"/>
    <w:rPr>
      <w:rFonts w:hint="default"/>
    </w:rPr>
  </w:style>
  <w:style w:type="character" w:styleId="WW8Num10z0" w:customStyle="1">
    <w:name w:val="WW8Num10z0"/>
    <w:rPr>
      <w:rFonts w:hint="default"/>
    </w:rPr>
  </w:style>
  <w:style w:type="character" w:styleId="WW8NumSt1z0" w:customStyle="1">
    <w:name w:val="WW8NumSt1z0"/>
    <w:rPr>
      <w:rFonts w:hint="default" w:ascii="Symbol" w:hAnsi="Symbol" w:cs="Symbol"/>
    </w:rPr>
  </w:style>
  <w:style w:type="character" w:styleId="Carpredefinitoparagrafo1" w:customStyle="1">
    <w:name w:val="Car. predefinito paragrafo1"/>
  </w:style>
  <w:style w:type="character" w:styleId="Caratterinotaapidipagina" w:customStyle="1">
    <w:name w:val="Caratteri nota a piè di pagina"/>
    <w:rPr>
      <w:vertAlign w:val="superscript"/>
    </w:rPr>
  </w:style>
  <w:style w:type="character" w:styleId="Numeropagina">
    <w:name w:val="page number"/>
    <w:basedOn w:val="Carpredefinitoparagrafo1"/>
  </w:style>
  <w:style w:type="paragraph" w:styleId="Titolo10" w:customStyle="1">
    <w:name w:val="Titolo1"/>
    <w:basedOn w:val="HeadingBase"/>
    <w:next w:val="Corpotesto"/>
    <w:pPr>
      <w:spacing w:before="240" w:after="720"/>
      <w:jc w:val="right"/>
    </w:pPr>
    <w:rPr>
      <w:kern w:val="2"/>
      <w:sz w:val="64"/>
    </w:rPr>
  </w:style>
  <w:style w:type="paragraph" w:styleId="Corpotesto">
    <w:name w:val="Body Text"/>
    <w:basedOn w:val="Normale"/>
    <w:pPr>
      <w:spacing w:after="120" w:line="220" w:lineRule="exact"/>
    </w:pPr>
  </w:style>
  <w:style w:type="paragraph" w:styleId="Elenco">
    <w:name w:val="List"/>
    <w:basedOn w:val="Normale"/>
    <w:pPr>
      <w:tabs>
        <w:tab w:val="left" w:pos="1080"/>
      </w:tabs>
      <w:spacing w:after="60"/>
      <w:ind w:left="1080" w:hanging="360"/>
    </w:p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 w:customStyle="1">
    <w:name w:val="Indice"/>
    <w:basedOn w:val="Normale"/>
    <w:pPr>
      <w:suppressLineNumbers/>
    </w:pPr>
    <w:rPr>
      <w:rFonts w:cs="Lohit Devanagari"/>
    </w:rPr>
  </w:style>
  <w:style w:type="paragraph" w:styleId="HeadingBase" w:customStyle="1">
    <w:name w:val="Heading Base"/>
    <w:basedOn w:val="Normale"/>
    <w:pPr>
      <w:spacing w:before="60" w:after="60"/>
    </w:pPr>
    <w:rPr>
      <w:rFonts w:ascii="Arial" w:hAnsi="Arial" w:cs="Arial"/>
      <w:b/>
    </w:rPr>
  </w:style>
  <w:style w:type="paragraph" w:styleId="caption1" w:customStyle="1">
    <w:name w:val="caption1"/>
    <w:basedOn w:val="Normale"/>
    <w:next w:val="Corpotesto"/>
    <w:pPr>
      <w:spacing w:before="120" w:after="180"/>
    </w:pPr>
    <w:rPr>
      <w:i/>
    </w:rPr>
  </w:style>
  <w:style w:type="paragraph" w:styleId="BodyText5" w:customStyle="1">
    <w:name w:val="Body Text 5"/>
    <w:basedOn w:val="Corpotesto"/>
    <w:pPr>
      <w:ind w:left="720"/>
    </w:pPr>
  </w:style>
  <w:style w:type="paragraph" w:styleId="BodyText6" w:customStyle="1">
    <w:name w:val="Body Text 6"/>
    <w:basedOn w:val="Corpotesto"/>
    <w:pPr>
      <w:ind w:left="1440"/>
    </w:pPr>
  </w:style>
  <w:style w:type="paragraph" w:styleId="BodyText7" w:customStyle="1">
    <w:name w:val="Body Text 7"/>
    <w:basedOn w:val="Corpotesto"/>
    <w:pPr>
      <w:ind w:left="2160"/>
    </w:pPr>
  </w:style>
  <w:style w:type="paragraph" w:styleId="ByLine" w:customStyle="1">
    <w:name w:val="ByLine"/>
    <w:basedOn w:val="Titolo10"/>
    <w:rPr>
      <w:sz w:val="28"/>
    </w:rPr>
  </w:style>
  <w:style w:type="paragraph" w:styleId="ChangeHistoryTitle" w:customStyle="1">
    <w:name w:val="ChangeHistory Title"/>
    <w:basedOn w:val="Normale"/>
    <w:pPr>
      <w:keepNext/>
      <w:spacing w:before="60" w:after="60"/>
      <w:jc w:val="center"/>
    </w:pPr>
    <w:rPr>
      <w:rFonts w:ascii="Arial" w:hAnsi="Arial" w:cs="Arial"/>
      <w:b/>
      <w:sz w:val="36"/>
    </w:rPr>
  </w:style>
  <w:style w:type="paragraph" w:styleId="Code" w:customStyle="1">
    <w:name w:val="Code"/>
    <w:basedOn w:val="Normale"/>
    <w:pPr>
      <w:keepLines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</w:pPr>
    <w:rPr>
      <w:rFonts w:ascii="Courier New" w:hAnsi="Courier New" w:cs="Courier New"/>
      <w:sz w:val="18"/>
    </w:rPr>
  </w:style>
  <w:style w:type="paragraph" w:styleId="Definition" w:customStyle="1">
    <w:name w:val="Definition"/>
    <w:basedOn w:val="Corpotesto"/>
  </w:style>
  <w:style w:type="paragraph" w:styleId="ExampleText" w:customStyle="1">
    <w:name w:val="Example Text"/>
    <w:basedOn w:val="Code"/>
    <w:pPr>
      <w:pBdr>
        <w:top w:val="single" w:color="000000" w:sz="6" w:space="4"/>
        <w:left w:val="single" w:color="000000" w:sz="6" w:space="4"/>
        <w:bottom w:val="single" w:color="000000" w:sz="6" w:space="4"/>
        <w:right w:val="single" w:color="000000" w:sz="6" w:space="4"/>
      </w:pBdr>
    </w:pPr>
    <w:rPr>
      <w:rFonts w:ascii="Arial" w:hAnsi="Arial" w:cs="Arial"/>
    </w:rPr>
  </w:style>
  <w:style w:type="paragraph" w:styleId="FigureTitle" w:customStyle="1">
    <w:name w:val="Figure Title"/>
    <w:basedOn w:val="Normale"/>
    <w:next w:val="Corpotesto"/>
    <w:pPr>
      <w:keepLines/>
      <w:spacing w:before="120" w:after="180"/>
      <w:jc w:val="center"/>
    </w:pPr>
    <w:rPr>
      <w:rFonts w:ascii="Arial" w:hAnsi="Arial" w:cs="Arial"/>
      <w:b/>
    </w:rPr>
  </w:style>
  <w:style w:type="paragraph" w:styleId="Intestazioneepidipagina" w:customStyle="1">
    <w:name w:val="Intestazione e piè di pagina"/>
    <w:basedOn w:val="Normale"/>
    <w:pPr>
      <w:suppressLineNumbers/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keepNext/>
      <w:tabs>
        <w:tab w:val="center" w:pos="4320"/>
        <w:tab w:val="right" w:pos="8640"/>
      </w:tabs>
      <w:jc w:val="center"/>
    </w:pPr>
    <w:rPr>
      <w:b/>
      <w:i/>
      <w:sz w:val="20"/>
    </w:rPr>
  </w:style>
  <w:style w:type="paragraph" w:styleId="Testonotaapidipagina">
    <w:name w:val="footnote text"/>
    <w:basedOn w:val="Normale"/>
  </w:style>
  <w:style w:type="paragraph" w:styleId="Intestazione">
    <w:name w:val="header"/>
    <w:basedOn w:val="Normale"/>
    <w:pPr>
      <w:keepNext/>
      <w:tabs>
        <w:tab w:val="center" w:pos="4320"/>
        <w:tab w:val="right" w:pos="8640"/>
      </w:tabs>
    </w:pPr>
    <w:rPr>
      <w:b/>
      <w:i/>
      <w:sz w:val="20"/>
    </w:rPr>
  </w:style>
  <w:style w:type="paragraph" w:styleId="HeaderBase" w:customStyle="1">
    <w:name w:val="Header Base"/>
    <w:basedOn w:val="Normale"/>
    <w:pPr>
      <w:keepNext/>
      <w:tabs>
        <w:tab w:val="right" w:pos="8640"/>
      </w:tabs>
    </w:pPr>
    <w:rPr>
      <w:rFonts w:ascii="Arial" w:hAnsi="Arial" w:cs="Arial"/>
      <w:b/>
      <w:sz w:val="18"/>
    </w:rPr>
  </w:style>
  <w:style w:type="paragraph" w:styleId="InstrHeading1" w:customStyle="1">
    <w:name w:val="Instr Heading 1"/>
    <w:basedOn w:val="Titolo4"/>
    <w:next w:val="Corpotesto"/>
    <w:pPr>
      <w:outlineLvl w:val="9"/>
    </w:pPr>
  </w:style>
  <w:style w:type="paragraph" w:styleId="InstrHeading2" w:customStyle="1">
    <w:name w:val="Instr Heading 2"/>
    <w:basedOn w:val="InstrHeading1"/>
    <w:next w:val="Corpotesto"/>
    <w:rPr>
      <w:b w:val="0"/>
    </w:rPr>
  </w:style>
  <w:style w:type="paragraph" w:styleId="ListBullet2" w:customStyle="1">
    <w:name w:val="List Bullet 2"/>
    <w:basedOn w:val="Normale"/>
    <w:pPr>
      <w:tabs>
        <w:tab w:val="left" w:pos="1440"/>
      </w:tabs>
      <w:spacing w:after="60"/>
      <w:ind w:left="1440" w:hanging="360"/>
    </w:pPr>
  </w:style>
  <w:style w:type="paragraph" w:styleId="ListBullet3" w:customStyle="1">
    <w:name w:val="List Bullet 3"/>
    <w:basedOn w:val="Normale"/>
    <w:pPr>
      <w:tabs>
        <w:tab w:val="left" w:pos="1800"/>
      </w:tabs>
      <w:spacing w:after="60"/>
      <w:ind w:left="1800" w:hanging="360"/>
    </w:pPr>
  </w:style>
  <w:style w:type="paragraph" w:styleId="ListBase" w:customStyle="1">
    <w:name w:val="List Base"/>
    <w:basedOn w:val="Normale"/>
    <w:pPr>
      <w:spacing w:after="60"/>
    </w:pPr>
  </w:style>
  <w:style w:type="paragraph" w:styleId="Puntoelenco1" w:customStyle="1">
    <w:name w:val="Punto elenco1"/>
    <w:basedOn w:val="ListBase"/>
    <w:pPr>
      <w:numPr>
        <w:numId w:val="3"/>
      </w:numPr>
      <w:ind w:left="1080"/>
    </w:pPr>
  </w:style>
  <w:style w:type="paragraph" w:styleId="Puntoelenco21" w:customStyle="1">
    <w:name w:val="Punto elenco 21"/>
    <w:basedOn w:val="ListBase"/>
    <w:pPr>
      <w:numPr>
        <w:numId w:val="4"/>
      </w:numPr>
      <w:ind w:left="1440"/>
    </w:pPr>
  </w:style>
  <w:style w:type="paragraph" w:styleId="Puntoelenco31" w:customStyle="1">
    <w:name w:val="Punto elenco 31"/>
    <w:basedOn w:val="ListBase"/>
    <w:pPr>
      <w:numPr>
        <w:numId w:val="5"/>
      </w:numPr>
      <w:ind w:left="1800"/>
    </w:pPr>
  </w:style>
  <w:style w:type="paragraph" w:styleId="Note" w:customStyle="1">
    <w:name w:val="Note"/>
    <w:basedOn w:val="Normale"/>
    <w:pPr>
      <w:pBdr>
        <w:top w:val="single" w:color="000000" w:sz="6" w:space="1"/>
        <w:left w:val="none" w:color="000000" w:sz="0" w:space="0"/>
        <w:bottom w:val="single" w:color="000000" w:sz="6" w:space="1"/>
        <w:right w:val="none" w:color="000000" w:sz="0" w:space="0"/>
      </w:pBdr>
      <w:spacing w:before="120" w:after="180"/>
    </w:pPr>
  </w:style>
  <w:style w:type="paragraph" w:styleId="StdHeading1" w:customStyle="1">
    <w:name w:val="Std Heading 1"/>
    <w:basedOn w:val="Titolo1"/>
    <w:pPr>
      <w:outlineLvl w:val="9"/>
    </w:pPr>
  </w:style>
  <w:style w:type="paragraph" w:styleId="StdHeading2" w:customStyle="1">
    <w:name w:val="Std Heading 2"/>
    <w:basedOn w:val="Titolo2"/>
    <w:pPr>
      <w:ind w:left="432" w:hanging="432"/>
      <w:outlineLvl w:val="9"/>
    </w:pPr>
  </w:style>
  <w:style w:type="paragraph" w:styleId="Sottotitolo">
    <w:name w:val="Subtitle"/>
    <w:basedOn w:val="Titolo10"/>
    <w:next w:val="Corpotesto"/>
    <w:qFormat/>
    <w:rPr>
      <w:sz w:val="28"/>
    </w:rPr>
  </w:style>
  <w:style w:type="paragraph" w:styleId="SuperTitle" w:customStyle="1">
    <w:name w:val="SuperTitle"/>
    <w:basedOn w:val="Titolo10"/>
    <w:next w:val="Normale"/>
    <w:pPr>
      <w:pBdr>
        <w:top w:val="single" w:color="000000" w:sz="30" w:space="1"/>
        <w:left w:val="none" w:color="000000" w:sz="0" w:space="0"/>
        <w:bottom w:val="none" w:color="000000" w:sz="0" w:space="0"/>
        <w:right w:val="none" w:color="000000" w:sz="0" w:space="0"/>
      </w:pBdr>
      <w:spacing w:before="960" w:after="0"/>
    </w:pPr>
    <w:rPr>
      <w:sz w:val="28"/>
    </w:rPr>
  </w:style>
  <w:style w:type="paragraph" w:styleId="TableText" w:customStyle="1">
    <w:name w:val="Table Text"/>
    <w:basedOn w:val="Normale"/>
    <w:pPr>
      <w:spacing w:before="40" w:after="40"/>
      <w:ind w:left="72" w:right="72"/>
    </w:pPr>
    <w:rPr>
      <w:sz w:val="18"/>
    </w:rPr>
  </w:style>
  <w:style w:type="paragraph" w:styleId="TableHeading" w:customStyle="1">
    <w:name w:val="TableHeading"/>
    <w:basedOn w:val="HeadingBase"/>
    <w:pPr>
      <w:keepNext/>
      <w:ind w:left="72" w:right="72"/>
    </w:pPr>
  </w:style>
  <w:style w:type="paragraph" w:styleId="TableTitle" w:customStyle="1">
    <w:name w:val="TableTitle"/>
    <w:basedOn w:val="HeadingBase"/>
    <w:pPr>
      <w:keepNext/>
      <w:jc w:val="center"/>
    </w:pPr>
    <w:rPr>
      <w:sz w:val="24"/>
    </w:rPr>
  </w:style>
  <w:style w:type="paragraph" w:styleId="Sommario1">
    <w:name w:val="toc 1"/>
    <w:basedOn w:val="Normale"/>
    <w:next w:val="Normale"/>
    <w:pPr>
      <w:tabs>
        <w:tab w:val="right" w:pos="8640"/>
      </w:tabs>
      <w:spacing w:before="240" w:after="120"/>
    </w:pPr>
    <w:rPr>
      <w:rFonts w:ascii="Arial" w:hAnsi="Arial" w:cs="Arial"/>
      <w:b/>
      <w:sz w:val="24"/>
    </w:rPr>
  </w:style>
  <w:style w:type="paragraph" w:styleId="Sommario2">
    <w:name w:val="toc 2"/>
    <w:basedOn w:val="Normale"/>
    <w:next w:val="Normale"/>
    <w:pPr>
      <w:tabs>
        <w:tab w:val="right" w:leader="dot" w:pos="8640"/>
      </w:tabs>
      <w:ind w:left="720"/>
    </w:pPr>
  </w:style>
  <w:style w:type="paragraph" w:styleId="Sommario3">
    <w:name w:val="toc 3"/>
    <w:basedOn w:val="Normale"/>
    <w:next w:val="Normale"/>
    <w:pPr>
      <w:tabs>
        <w:tab w:val="right" w:leader="dot" w:pos="8640"/>
      </w:tabs>
      <w:ind w:left="1440"/>
    </w:pPr>
  </w:style>
  <w:style w:type="paragraph" w:styleId="Sommario4">
    <w:name w:val="toc 4"/>
    <w:basedOn w:val="Normale"/>
    <w:next w:val="Normale"/>
    <w:pPr>
      <w:tabs>
        <w:tab w:val="right" w:leader="dot" w:pos="8640"/>
      </w:tabs>
      <w:ind w:left="600"/>
    </w:pPr>
  </w:style>
  <w:style w:type="paragraph" w:styleId="Sommario5">
    <w:name w:val="toc 5"/>
    <w:basedOn w:val="Normale"/>
    <w:next w:val="Normale"/>
    <w:pPr>
      <w:tabs>
        <w:tab w:val="right" w:leader="dot" w:pos="8640"/>
      </w:tabs>
      <w:ind w:left="800"/>
    </w:pPr>
  </w:style>
  <w:style w:type="paragraph" w:styleId="Sommario6">
    <w:name w:val="toc 6"/>
    <w:basedOn w:val="Normale"/>
    <w:next w:val="Normale"/>
    <w:pPr>
      <w:tabs>
        <w:tab w:val="right" w:leader="dot" w:pos="8640"/>
      </w:tabs>
      <w:ind w:left="1000"/>
    </w:pPr>
  </w:style>
  <w:style w:type="paragraph" w:styleId="Sommario7">
    <w:name w:val="toc 7"/>
    <w:basedOn w:val="Normale"/>
    <w:next w:val="Normale"/>
    <w:pPr>
      <w:tabs>
        <w:tab w:val="right" w:leader="dot" w:pos="8640"/>
      </w:tabs>
      <w:ind w:left="1200"/>
    </w:pPr>
  </w:style>
  <w:style w:type="paragraph" w:styleId="Sommario8">
    <w:name w:val="toc 8"/>
    <w:basedOn w:val="Normale"/>
    <w:next w:val="Normale"/>
    <w:pPr>
      <w:tabs>
        <w:tab w:val="right" w:leader="dot" w:pos="8640"/>
      </w:tabs>
      <w:ind w:left="1400"/>
    </w:pPr>
  </w:style>
  <w:style w:type="paragraph" w:styleId="Sommario9">
    <w:name w:val="toc 9"/>
    <w:basedOn w:val="Normale"/>
    <w:next w:val="Normale"/>
    <w:pPr>
      <w:tabs>
        <w:tab w:val="right" w:leader="dot" w:pos="8640"/>
      </w:tabs>
      <w:ind w:left="1600"/>
    </w:pPr>
  </w:style>
  <w:style w:type="paragraph" w:styleId="TOCBase" w:customStyle="1">
    <w:name w:val="TOC Base"/>
    <w:basedOn w:val="Normale"/>
    <w:pPr>
      <w:tabs>
        <w:tab w:val="right" w:leader="dot" w:pos="8640"/>
      </w:tabs>
    </w:pPr>
  </w:style>
  <w:style w:type="paragraph" w:styleId="TOCTitle" w:customStyle="1">
    <w:name w:val="TOC Title"/>
    <w:basedOn w:val="HeadingBase"/>
    <w:pPr>
      <w:keepNext/>
      <w:spacing w:before="960" w:after="960"/>
    </w:pPr>
    <w:rPr>
      <w:sz w:val="60"/>
    </w:rPr>
  </w:style>
  <w:style w:type="paragraph" w:styleId="normaql" w:customStyle="1">
    <w:name w:val="normaql"/>
    <w:basedOn w:val="Titolo10"/>
  </w:style>
  <w:style w:type="paragraph" w:styleId="line" w:customStyle="1">
    <w:name w:val="line"/>
    <w:basedOn w:val="Titolo10"/>
    <w:pPr>
      <w:pBdr>
        <w:top w:val="single" w:color="000000" w:sz="36" w:space="1"/>
        <w:left w:val="none" w:color="000000" w:sz="0" w:space="0"/>
        <w:bottom w:val="none" w:color="000000" w:sz="0" w:space="0"/>
        <w:right w:val="none" w:color="000000" w:sz="0" w:space="0"/>
      </w:pBdr>
      <w:spacing w:after="0"/>
    </w:pPr>
    <w:rPr>
      <w:sz w:val="40"/>
    </w:rPr>
  </w:style>
  <w:style w:type="paragraph" w:styleId="Contenutotabella" w:customStyle="1">
    <w:name w:val="Contenuto tabella"/>
    <w:basedOn w:val="Normale"/>
    <w:pPr>
      <w:widowControl w:val="0"/>
      <w:suppressLineNumbers/>
    </w:pPr>
  </w:style>
  <w:style w:type="paragraph" w:styleId="Titolotabella" w:customStyle="1">
    <w:name w:val="Titolo tabella"/>
    <w:basedOn w:val="Contenutotabella"/>
    <w:pPr>
      <w:jc w:val="center"/>
    </w:pPr>
    <w:rPr>
      <w:b/>
      <w:bCs/>
    </w:rPr>
  </w:style>
  <w:style w:type="paragraph" w:styleId="Rigadiintestazioneasinistra" w:customStyle="1">
    <w:name w:val="Riga di intestazione a sinistra"/>
    <w:basedOn w:val="Intestazione"/>
    <w:pPr>
      <w:suppressLineNumbers/>
      <w:tabs>
        <w:tab w:val="clear" w:pos="4320"/>
        <w:tab w:val="clear" w:pos="8640"/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footer" Target="footer5.xml" Id="rId18" /><Relationship Type="http://schemas.openxmlformats.org/officeDocument/2006/relationships/numbering" Target="numbering.xml" Id="rId3" /><Relationship Type="http://schemas.openxmlformats.org/officeDocument/2006/relationships/customXml" Target="../customXml/item3.xml" Id="rId21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header" Target="header5.xml" Id="rId17" /><Relationship Type="http://schemas.openxmlformats.org/officeDocument/2006/relationships/customXml" Target="../customXml/item2.xml" Id="rId2" /><Relationship Type="http://schemas.openxmlformats.org/officeDocument/2006/relationships/footer" Target="footer4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footer" Target="footer1.xml" Id="rId10" /><Relationship Type="http://schemas.openxmlformats.org/officeDocument/2006/relationships/fontTable" Target="fontTable.xml" Id="rId19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header" Target="header4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BD4465CF890E489824708184DDC8F4" ma:contentTypeVersion="11" ma:contentTypeDescription="Creare un nuovo documento." ma:contentTypeScope="" ma:versionID="9cdbb72352886ce25431820e821a7c90">
  <xsd:schema xmlns:xsd="http://www.w3.org/2001/XMLSchema" xmlns:xs="http://www.w3.org/2001/XMLSchema" xmlns:p="http://schemas.microsoft.com/office/2006/metadata/properties" xmlns:ns2="e2897156-8d32-4abf-b2e1-912dceba0beb" xmlns:ns3="6dfc6827-f631-4629-a2ef-190f488910dd" targetNamespace="http://schemas.microsoft.com/office/2006/metadata/properties" ma:root="true" ma:fieldsID="f9025c67c427bef51366dd02e2c50e15" ns2:_="" ns3:_="">
    <xsd:import namespace="e2897156-8d32-4abf-b2e1-912dceba0beb"/>
    <xsd:import namespace="6dfc6827-f631-4629-a2ef-190f488910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97156-8d32-4abf-b2e1-912dceba0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Tag immagine" ma:readOnly="false" ma:fieldId="{5cf76f15-5ced-4ddc-b409-7134ff3c332f}" ma:taxonomyMulti="true" ma:sspId="6fe4079d-2b73-4d93-b654-11479622b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c6827-f631-4629-a2ef-190f488910d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2dfb2b2-363e-4abe-b0d6-f8e7278d0b01}" ma:internalName="TaxCatchAll" ma:showField="CatchAllData" ma:web="6dfc6827-f631-4629-a2ef-190f488910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897156-8d32-4abf-b2e1-912dceba0beb">
      <Terms xmlns="http://schemas.microsoft.com/office/infopath/2007/PartnerControls"/>
    </lcf76f155ced4ddcb4097134ff3c332f>
    <TaxCatchAll xmlns="6dfc6827-f631-4629-a2ef-190f488910dd" xsi:nil="true"/>
  </documentManagement>
</p:properties>
</file>

<file path=customXml/itemProps1.xml><?xml version="1.0" encoding="utf-8"?>
<ds:datastoreItem xmlns:ds="http://schemas.openxmlformats.org/officeDocument/2006/customXml" ds:itemID="{37BCED49-998E-4194-8F51-067CE6F0145E}"/>
</file>

<file path=customXml/itemProps2.xml><?xml version="1.0" encoding="utf-8"?>
<ds:datastoreItem xmlns:ds="http://schemas.openxmlformats.org/officeDocument/2006/customXml" ds:itemID="{A66A1B54-6CE9-46E7-B3C8-ED1E1B5374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ED631-E4FA-4FD5-8416-7E7D75381F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Use Case Template</dc:title>
  <dc:subject/>
  <dc:creator>Karl Wiegers</dc:creator>
  <keywords/>
  <lastModifiedBy>Lucalberto Maria Consorte</lastModifiedBy>
  <revision>4</revision>
  <lastPrinted>1998-12-07T00:16:00.0000000Z</lastPrinted>
  <dcterms:created xsi:type="dcterms:W3CDTF">2026-01-28T20:56:00.0000000Z</dcterms:created>
  <dcterms:modified xsi:type="dcterms:W3CDTF">2026-01-28T21:07:09.4602845Z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0x010100DBBD4465CF890E489824708184DDC8F4</vt:lpwstr>
  </property>
  <property fmtid="{D5CDD505-2E9C-101B-9397-08002B2CF9AE}" pid="3" name="MediaServiceImageTags">
    <vt:lpwstr/>
  </property>
</Properties>
</file>